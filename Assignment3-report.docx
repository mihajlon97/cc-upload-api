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406510" w14:textId="77777777" w:rsidR="00487E92" w:rsidRPr="00487E92" w:rsidRDefault="00487E92" w:rsidP="009478A0">
      <w:pPr>
        <w:rPr>
          <w:rFonts w:ascii="Arial" w:eastAsia="Liberation Sans" w:hAnsi="Arial" w:cs="Arial"/>
          <w:bCs/>
          <w:color w:val="000000"/>
          <w:sz w:val="44"/>
          <w:szCs w:val="44"/>
          <w:lang w:eastAsia="en-GB"/>
        </w:rPr>
      </w:pPr>
    </w:p>
    <w:p w14:paraId="2C721225" w14:textId="54190294" w:rsidR="0077521C" w:rsidRPr="00672D89" w:rsidRDefault="00672D89" w:rsidP="009478A0">
      <w:pPr>
        <w:pStyle w:val="Heading2"/>
        <w:rPr>
          <w:rFonts w:ascii="Arial" w:eastAsia="Liberation Sans" w:hAnsi="Arial" w:cs="Arial"/>
          <w:bCs w:val="0"/>
          <w:color w:val="000000"/>
          <w:sz w:val="52"/>
          <w:szCs w:val="56"/>
          <w:lang w:val="en-US" w:eastAsia="en-GB"/>
        </w:rPr>
      </w:pPr>
      <w:r>
        <w:rPr>
          <w:rFonts w:ascii="Arial" w:eastAsia="Liberation Sans" w:hAnsi="Arial" w:cs="Arial"/>
          <w:bCs w:val="0"/>
          <w:color w:val="000000"/>
          <w:sz w:val="52"/>
          <w:szCs w:val="56"/>
          <w:lang w:val="en-US" w:eastAsia="en-GB"/>
        </w:rPr>
        <w:t xml:space="preserve">    </w:t>
      </w:r>
      <w:r w:rsidR="00BC7BF4" w:rsidRPr="00672D89">
        <w:rPr>
          <w:rFonts w:ascii="Arial" w:eastAsia="Liberation Sans" w:hAnsi="Arial" w:cs="Arial"/>
          <w:bCs w:val="0"/>
          <w:color w:val="000000"/>
          <w:sz w:val="52"/>
          <w:szCs w:val="56"/>
          <w:lang w:val="en-US" w:eastAsia="en-GB"/>
        </w:rPr>
        <w:t>Cloud</w:t>
      </w:r>
      <w:r w:rsidR="00D226E2" w:rsidRPr="00672D89">
        <w:rPr>
          <w:rFonts w:ascii="Arial" w:eastAsia="Liberation Sans" w:hAnsi="Arial" w:cs="Arial"/>
          <w:bCs w:val="0"/>
          <w:color w:val="000000"/>
          <w:sz w:val="52"/>
          <w:szCs w:val="56"/>
          <w:lang w:val="en-US" w:eastAsia="en-GB"/>
        </w:rPr>
        <w:t xml:space="preserve"> Computing</w:t>
      </w:r>
      <w:r w:rsidR="009478A0" w:rsidRPr="00672D89">
        <w:rPr>
          <w:rFonts w:ascii="Arial" w:eastAsia="Liberation Sans" w:hAnsi="Arial" w:cs="Arial"/>
          <w:bCs w:val="0"/>
          <w:color w:val="000000"/>
          <w:sz w:val="52"/>
          <w:szCs w:val="56"/>
          <w:lang w:val="en-US" w:eastAsia="en-GB"/>
        </w:rPr>
        <w:br/>
      </w:r>
      <w:r w:rsidR="00D226E2" w:rsidRPr="00672D89">
        <w:rPr>
          <w:rFonts w:ascii="Arial" w:eastAsia="Liberation Sans" w:hAnsi="Arial" w:cs="Arial"/>
          <w:bCs w:val="0"/>
          <w:color w:val="000000"/>
          <w:sz w:val="56"/>
          <w:szCs w:val="64"/>
          <w:lang w:val="en-US" w:eastAsia="en-GB"/>
        </w:rPr>
        <w:t>Report</w:t>
      </w:r>
      <w:r w:rsidR="009478A0" w:rsidRPr="00672D89">
        <w:rPr>
          <w:rFonts w:ascii="Arial" w:eastAsia="Liberation Sans" w:hAnsi="Arial" w:cs="Arial"/>
          <w:bCs w:val="0"/>
          <w:color w:val="000000"/>
          <w:sz w:val="56"/>
          <w:szCs w:val="64"/>
          <w:lang w:val="en-US" w:eastAsia="en-GB"/>
        </w:rPr>
        <w:t xml:space="preserve"> </w:t>
      </w:r>
      <w:r w:rsidR="00D226E2" w:rsidRPr="00672D89">
        <w:rPr>
          <w:rFonts w:ascii="Arial" w:eastAsia="Liberation Sans" w:hAnsi="Arial" w:cs="Arial"/>
          <w:bCs w:val="0"/>
          <w:color w:val="000000"/>
          <w:sz w:val="56"/>
          <w:szCs w:val="64"/>
          <w:lang w:val="en-US" w:eastAsia="en-GB"/>
        </w:rPr>
        <w:t>Assignment</w:t>
      </w:r>
      <w:r w:rsidR="009478A0" w:rsidRPr="00672D89">
        <w:rPr>
          <w:rFonts w:ascii="Arial" w:eastAsia="Liberation Sans" w:hAnsi="Arial" w:cs="Arial"/>
          <w:bCs w:val="0"/>
          <w:color w:val="000000"/>
          <w:sz w:val="56"/>
          <w:szCs w:val="64"/>
          <w:lang w:val="en-US" w:eastAsia="en-GB"/>
        </w:rPr>
        <w:t xml:space="preserve"> </w:t>
      </w:r>
      <w:r w:rsidR="00B92526" w:rsidRPr="00672D89">
        <w:rPr>
          <w:rFonts w:ascii="Arial" w:eastAsia="Liberation Sans" w:hAnsi="Arial" w:cs="Arial"/>
          <w:bCs w:val="0"/>
          <w:color w:val="000000"/>
          <w:sz w:val="56"/>
          <w:szCs w:val="64"/>
          <w:lang w:val="en-US" w:eastAsia="en-GB"/>
        </w:rPr>
        <w:t>3</w:t>
      </w:r>
      <w:r w:rsidR="00273027" w:rsidRPr="00672D89">
        <w:rPr>
          <w:rFonts w:ascii="Arial" w:eastAsia="Liberation Sans" w:hAnsi="Arial" w:cs="Arial"/>
          <w:bCs w:val="0"/>
          <w:color w:val="000000"/>
          <w:sz w:val="52"/>
          <w:szCs w:val="56"/>
          <w:lang w:val="en-US" w:eastAsia="en-GB"/>
        </w:rPr>
        <w:t xml:space="preserve"> </w:t>
      </w:r>
      <w:r w:rsidRPr="00672D89">
        <w:rPr>
          <w:rFonts w:ascii="Arial" w:eastAsia="Liberation Sans" w:hAnsi="Arial" w:cs="Arial"/>
          <w:bCs w:val="0"/>
          <w:color w:val="000000"/>
          <w:sz w:val="52"/>
          <w:szCs w:val="56"/>
          <w:lang w:val="en-US" w:eastAsia="en-GB"/>
        </w:rPr>
        <w:br/>
        <w:t>Gr</w:t>
      </w:r>
      <w:r>
        <w:rPr>
          <w:rFonts w:ascii="Arial" w:eastAsia="Liberation Sans" w:hAnsi="Arial" w:cs="Arial"/>
          <w:bCs w:val="0"/>
          <w:color w:val="000000"/>
          <w:sz w:val="52"/>
          <w:szCs w:val="56"/>
          <w:lang w:val="en-US" w:eastAsia="en-GB"/>
        </w:rPr>
        <w:t>oup B</w:t>
      </w:r>
    </w:p>
    <w:p w14:paraId="3681B01F" w14:textId="4F433FEC" w:rsidR="0077521C" w:rsidRPr="00A23D57" w:rsidRDefault="006E091A" w:rsidP="006E091A">
      <w:pPr>
        <w:jc w:val="center"/>
        <w:rPr>
          <w:rFonts w:ascii="Arial" w:hAnsi="Arial" w:cs="Arial"/>
          <w:b/>
          <w:sz w:val="28"/>
        </w:rPr>
      </w:pPr>
      <w:r>
        <w:rPr>
          <w:noProof/>
        </w:rPr>
        <w:drawing>
          <wp:inline distT="0" distB="0" distL="0" distR="0" wp14:anchorId="0E2FD7F2" wp14:editId="04811183">
            <wp:extent cx="3187700" cy="1593850"/>
            <wp:effectExtent l="0" t="0" r="0" b="0"/>
            <wp:docPr id="5" name="Picture 5" descr="Image result for university of vienn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vienna logo&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87700" cy="1593850"/>
                    </a:xfrm>
                    <a:prstGeom prst="rect">
                      <a:avLst/>
                    </a:prstGeom>
                    <a:noFill/>
                    <a:ln>
                      <a:noFill/>
                    </a:ln>
                  </pic:spPr>
                </pic:pic>
              </a:graphicData>
            </a:graphic>
          </wp:inline>
        </w:drawing>
      </w:r>
    </w:p>
    <w:tbl>
      <w:tblPr>
        <w:tblW w:w="0" w:type="auto"/>
        <w:tblInd w:w="108" w:type="dxa"/>
        <w:tblLayout w:type="fixed"/>
        <w:tblLook w:val="0000" w:firstRow="0" w:lastRow="0" w:firstColumn="0" w:lastColumn="0" w:noHBand="0" w:noVBand="0"/>
      </w:tblPr>
      <w:tblGrid>
        <w:gridCol w:w="3119"/>
        <w:gridCol w:w="6015"/>
      </w:tblGrid>
      <w:tr w:rsidR="0077521C" w:rsidRPr="00A23D57" w14:paraId="12A336CB" w14:textId="77777777" w:rsidTr="00273027">
        <w:trPr>
          <w:trHeight w:val="583"/>
        </w:trPr>
        <w:tc>
          <w:tcPr>
            <w:tcW w:w="3119" w:type="dxa"/>
            <w:tcBorders>
              <w:top w:val="single" w:sz="4" w:space="0" w:color="000000"/>
              <w:left w:val="single" w:sz="4" w:space="0" w:color="000000"/>
              <w:bottom w:val="single" w:sz="4" w:space="0" w:color="000000"/>
            </w:tcBorders>
            <w:shd w:val="clear" w:color="auto" w:fill="auto"/>
            <w:vAlign w:val="center"/>
          </w:tcPr>
          <w:p w14:paraId="284E7180" w14:textId="655C3865" w:rsidR="0077521C" w:rsidRPr="00A23D57" w:rsidRDefault="0077521C">
            <w:pPr>
              <w:spacing w:after="0" w:line="240" w:lineRule="auto"/>
              <w:jc w:val="right"/>
              <w:rPr>
                <w:rFonts w:ascii="Arial" w:hAnsi="Arial" w:cs="Arial"/>
              </w:rPr>
            </w:pPr>
            <w:r w:rsidRPr="00A23D57">
              <w:rPr>
                <w:rFonts w:ascii="Arial" w:hAnsi="Arial" w:cs="Arial"/>
                <w:b/>
              </w:rPr>
              <w:t>N</w:t>
            </w:r>
            <w:r w:rsidR="00D226E2">
              <w:rPr>
                <w:rFonts w:ascii="Arial" w:hAnsi="Arial" w:cs="Arial"/>
                <w:b/>
              </w:rPr>
              <w:t>ame</w:t>
            </w:r>
            <w:r w:rsidRPr="00A23D57">
              <w:rPr>
                <w:rFonts w:ascii="Arial" w:hAnsi="Arial" w:cs="Arial"/>
                <w:b/>
              </w:rPr>
              <w:t>:</w:t>
            </w:r>
          </w:p>
        </w:tc>
        <w:tc>
          <w:tcPr>
            <w:tcW w:w="60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CB8BD1" w14:textId="6BE7438F" w:rsidR="0077521C" w:rsidRDefault="003E6130">
            <w:pPr>
              <w:snapToGrid w:val="0"/>
              <w:spacing w:after="0" w:line="240" w:lineRule="auto"/>
              <w:rPr>
                <w:rFonts w:ascii="Arial" w:hAnsi="Arial" w:cs="Arial"/>
              </w:rPr>
            </w:pPr>
            <w:proofErr w:type="spellStart"/>
            <w:r>
              <w:rPr>
                <w:rFonts w:ascii="Arial" w:hAnsi="Arial" w:cs="Arial"/>
              </w:rPr>
              <w:t>Nikodijevi</w:t>
            </w:r>
            <w:r w:rsidR="00750FBE">
              <w:rPr>
                <w:rFonts w:ascii="Arial" w:hAnsi="Arial" w:cs="Arial"/>
              </w:rPr>
              <w:t>ć</w:t>
            </w:r>
            <w:proofErr w:type="spellEnd"/>
            <w:r>
              <w:rPr>
                <w:rFonts w:ascii="Arial" w:hAnsi="Arial" w:cs="Arial"/>
              </w:rPr>
              <w:t xml:space="preserve"> Mihajlo</w:t>
            </w:r>
          </w:p>
          <w:p w14:paraId="66371A2C" w14:textId="703EFD66" w:rsidR="00B92526" w:rsidRDefault="00B92526">
            <w:pPr>
              <w:snapToGrid w:val="0"/>
              <w:spacing w:after="0" w:line="240" w:lineRule="auto"/>
              <w:rPr>
                <w:rFonts w:ascii="Arial" w:hAnsi="Arial" w:cs="Arial"/>
              </w:rPr>
            </w:pPr>
            <w:proofErr w:type="spellStart"/>
            <w:r>
              <w:rPr>
                <w:rFonts w:ascii="Arial" w:hAnsi="Arial" w:cs="Arial"/>
              </w:rPr>
              <w:t>Stefkovi</w:t>
            </w:r>
            <w:r w:rsidR="00750FBE">
              <w:rPr>
                <w:rFonts w:ascii="Arial" w:hAnsi="Arial" w:cs="Arial"/>
              </w:rPr>
              <w:t>č</w:t>
            </w:r>
            <w:proofErr w:type="spellEnd"/>
            <w:r>
              <w:rPr>
                <w:rFonts w:ascii="Arial" w:hAnsi="Arial" w:cs="Arial"/>
              </w:rPr>
              <w:t xml:space="preserve"> Jano</w:t>
            </w:r>
          </w:p>
          <w:p w14:paraId="646505FA" w14:textId="3B8C2FEB" w:rsidR="00B92526" w:rsidRPr="00A23D57" w:rsidRDefault="00B92526">
            <w:pPr>
              <w:snapToGrid w:val="0"/>
              <w:spacing w:after="0" w:line="240" w:lineRule="auto"/>
              <w:rPr>
                <w:rFonts w:ascii="Arial" w:hAnsi="Arial" w:cs="Arial"/>
              </w:rPr>
            </w:pPr>
            <w:proofErr w:type="spellStart"/>
            <w:r>
              <w:rPr>
                <w:rFonts w:ascii="Arial" w:hAnsi="Arial" w:cs="Arial"/>
              </w:rPr>
              <w:t>Pali</w:t>
            </w:r>
            <w:r w:rsidR="00750FBE">
              <w:rPr>
                <w:rFonts w:ascii="Arial" w:hAnsi="Arial" w:cs="Arial"/>
              </w:rPr>
              <w:t>ć</w:t>
            </w:r>
            <w:proofErr w:type="spellEnd"/>
            <w:r>
              <w:rPr>
                <w:rFonts w:ascii="Arial" w:hAnsi="Arial" w:cs="Arial"/>
              </w:rPr>
              <w:t xml:space="preserve"> Krist</w:t>
            </w:r>
            <w:r w:rsidR="00750FBE">
              <w:rPr>
                <w:rFonts w:ascii="Arial" w:hAnsi="Arial" w:cs="Arial"/>
              </w:rPr>
              <w:t>i</w:t>
            </w:r>
            <w:r>
              <w:rPr>
                <w:rFonts w:ascii="Arial" w:hAnsi="Arial" w:cs="Arial"/>
              </w:rPr>
              <w:t>jan</w:t>
            </w:r>
            <w:bookmarkStart w:id="0" w:name="_GoBack"/>
            <w:bookmarkEnd w:id="0"/>
          </w:p>
        </w:tc>
      </w:tr>
      <w:tr w:rsidR="0077521C" w:rsidRPr="00A23D57" w14:paraId="72044514" w14:textId="77777777" w:rsidTr="00273027">
        <w:trPr>
          <w:trHeight w:val="622"/>
        </w:trPr>
        <w:tc>
          <w:tcPr>
            <w:tcW w:w="3119" w:type="dxa"/>
            <w:tcBorders>
              <w:top w:val="single" w:sz="4" w:space="0" w:color="000000"/>
              <w:left w:val="single" w:sz="4" w:space="0" w:color="000000"/>
              <w:bottom w:val="single" w:sz="4" w:space="0" w:color="000000"/>
            </w:tcBorders>
            <w:shd w:val="clear" w:color="auto" w:fill="auto"/>
            <w:vAlign w:val="center"/>
          </w:tcPr>
          <w:p w14:paraId="1A79BD99" w14:textId="0D574A95" w:rsidR="0077521C" w:rsidRPr="00A23D57" w:rsidRDefault="00D226E2">
            <w:pPr>
              <w:spacing w:after="0" w:line="240" w:lineRule="auto"/>
              <w:jc w:val="right"/>
              <w:rPr>
                <w:rFonts w:ascii="Arial" w:hAnsi="Arial" w:cs="Arial"/>
              </w:rPr>
            </w:pPr>
            <w:r>
              <w:rPr>
                <w:rFonts w:ascii="Arial" w:hAnsi="Arial" w:cs="Arial"/>
                <w:b/>
              </w:rPr>
              <w:t>Student</w:t>
            </w:r>
            <w:r w:rsidRPr="00D226E2">
              <w:rPr>
                <w:rFonts w:ascii="Arial" w:hAnsi="Arial" w:cs="Arial"/>
                <w:b/>
              </w:rPr>
              <w:t xml:space="preserve"> </w:t>
            </w:r>
            <w:proofErr w:type="spellStart"/>
            <w:r w:rsidRPr="00D226E2">
              <w:rPr>
                <w:rFonts w:ascii="Arial" w:hAnsi="Arial" w:cs="Arial"/>
                <w:b/>
              </w:rPr>
              <w:t>number</w:t>
            </w:r>
            <w:proofErr w:type="spellEnd"/>
            <w:r w:rsidR="0077521C" w:rsidRPr="00A23D57">
              <w:rPr>
                <w:rFonts w:ascii="Arial" w:hAnsi="Arial" w:cs="Arial"/>
                <w:b/>
              </w:rPr>
              <w:t>:</w:t>
            </w:r>
          </w:p>
        </w:tc>
        <w:tc>
          <w:tcPr>
            <w:tcW w:w="60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95E46C" w14:textId="77777777" w:rsidR="0077521C" w:rsidRDefault="003E6130">
            <w:pPr>
              <w:snapToGrid w:val="0"/>
              <w:spacing w:after="0" w:line="240" w:lineRule="auto"/>
              <w:rPr>
                <w:rFonts w:ascii="Arial" w:hAnsi="Arial" w:cs="Arial"/>
              </w:rPr>
            </w:pPr>
            <w:r>
              <w:rPr>
                <w:rFonts w:ascii="Arial" w:hAnsi="Arial" w:cs="Arial"/>
              </w:rPr>
              <w:t>01646292</w:t>
            </w:r>
          </w:p>
          <w:p w14:paraId="68892B3B" w14:textId="77777777" w:rsidR="00B92526" w:rsidRDefault="00B92526">
            <w:pPr>
              <w:snapToGrid w:val="0"/>
              <w:spacing w:after="0" w:line="240" w:lineRule="auto"/>
              <w:rPr>
                <w:rFonts w:ascii="Arial" w:hAnsi="Arial" w:cs="Arial"/>
              </w:rPr>
            </w:pPr>
            <w:r>
              <w:rPr>
                <w:rFonts w:ascii="Arial" w:hAnsi="Arial" w:cs="Arial"/>
              </w:rPr>
              <w:t>11743161</w:t>
            </w:r>
          </w:p>
          <w:p w14:paraId="4B6B64BB" w14:textId="617DAD32" w:rsidR="00B92526" w:rsidRPr="00A23D57" w:rsidRDefault="00B92526">
            <w:pPr>
              <w:snapToGrid w:val="0"/>
              <w:spacing w:after="0" w:line="240" w:lineRule="auto"/>
              <w:rPr>
                <w:rFonts w:ascii="Arial" w:hAnsi="Arial" w:cs="Arial"/>
              </w:rPr>
            </w:pPr>
            <w:r>
              <w:rPr>
                <w:rFonts w:ascii="Arial" w:hAnsi="Arial" w:cs="Arial"/>
              </w:rPr>
              <w:t>11905873</w:t>
            </w:r>
          </w:p>
        </w:tc>
      </w:tr>
      <w:tr w:rsidR="0077521C" w:rsidRPr="00A23D57" w14:paraId="46C62D2D" w14:textId="77777777" w:rsidTr="00273027">
        <w:trPr>
          <w:trHeight w:val="622"/>
        </w:trPr>
        <w:tc>
          <w:tcPr>
            <w:tcW w:w="3119" w:type="dxa"/>
            <w:tcBorders>
              <w:top w:val="single" w:sz="4" w:space="0" w:color="000000"/>
              <w:left w:val="single" w:sz="4" w:space="0" w:color="000000"/>
              <w:bottom w:val="single" w:sz="4" w:space="0" w:color="000000"/>
            </w:tcBorders>
            <w:shd w:val="clear" w:color="auto" w:fill="auto"/>
            <w:vAlign w:val="center"/>
          </w:tcPr>
          <w:p w14:paraId="28DB06BB" w14:textId="20962EA8" w:rsidR="0077521C" w:rsidRPr="00A23D57" w:rsidRDefault="00D226E2">
            <w:pPr>
              <w:spacing w:after="0" w:line="240" w:lineRule="auto"/>
              <w:jc w:val="right"/>
              <w:rPr>
                <w:rFonts w:ascii="Arial" w:hAnsi="Arial" w:cs="Arial"/>
              </w:rPr>
            </w:pPr>
            <w:r>
              <w:rPr>
                <w:rFonts w:ascii="Arial" w:hAnsi="Arial" w:cs="Arial"/>
                <w:b/>
              </w:rPr>
              <w:t xml:space="preserve">E-Mail </w:t>
            </w:r>
            <w:proofErr w:type="spellStart"/>
            <w:r w:rsidR="009478A0" w:rsidRPr="00A23D57">
              <w:rPr>
                <w:rFonts w:ascii="Arial" w:hAnsi="Arial" w:cs="Arial"/>
                <w:b/>
              </w:rPr>
              <w:t>Ad</w:t>
            </w:r>
            <w:r>
              <w:rPr>
                <w:rFonts w:ascii="Arial" w:hAnsi="Arial" w:cs="Arial"/>
                <w:b/>
              </w:rPr>
              <w:t>d</w:t>
            </w:r>
            <w:r w:rsidR="009478A0" w:rsidRPr="00A23D57">
              <w:rPr>
                <w:rFonts w:ascii="Arial" w:hAnsi="Arial" w:cs="Arial"/>
                <w:b/>
              </w:rPr>
              <w:t>ress</w:t>
            </w:r>
            <w:proofErr w:type="spellEnd"/>
            <w:r w:rsidR="0077521C" w:rsidRPr="00A23D57">
              <w:rPr>
                <w:rFonts w:ascii="Arial" w:hAnsi="Arial" w:cs="Arial"/>
                <w:b/>
              </w:rPr>
              <w:t>:</w:t>
            </w:r>
          </w:p>
        </w:tc>
        <w:tc>
          <w:tcPr>
            <w:tcW w:w="60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D6AC05" w14:textId="0F2220DA" w:rsidR="0077521C" w:rsidRDefault="00B92526">
            <w:pPr>
              <w:snapToGrid w:val="0"/>
              <w:spacing w:after="0" w:line="240" w:lineRule="auto"/>
              <w:rPr>
                <w:rFonts w:ascii="Arial" w:hAnsi="Arial" w:cs="Arial"/>
              </w:rPr>
            </w:pPr>
            <w:hyperlink r:id="rId8" w:history="1">
              <w:r w:rsidRPr="00841BDB">
                <w:rPr>
                  <w:rStyle w:val="Hyperlink"/>
                  <w:rFonts w:ascii="Arial" w:hAnsi="Arial" w:cs="Arial"/>
                </w:rPr>
                <w:t>a01646292@unet.univie.ac.at</w:t>
              </w:r>
            </w:hyperlink>
          </w:p>
          <w:p w14:paraId="0CFA9B0E" w14:textId="6892FB42" w:rsidR="00B92526" w:rsidRDefault="00B92526">
            <w:pPr>
              <w:snapToGrid w:val="0"/>
              <w:spacing w:after="0" w:line="240" w:lineRule="auto"/>
              <w:rPr>
                <w:rFonts w:ascii="Arial" w:hAnsi="Arial" w:cs="Arial"/>
              </w:rPr>
            </w:pPr>
            <w:hyperlink r:id="rId9" w:history="1">
              <w:r w:rsidRPr="00841BDB">
                <w:rPr>
                  <w:rStyle w:val="Hyperlink"/>
                  <w:rFonts w:ascii="Arial" w:hAnsi="Arial" w:cs="Arial"/>
                </w:rPr>
                <w:t>a11743161@unet.univie.ac.at</w:t>
              </w:r>
            </w:hyperlink>
          </w:p>
          <w:p w14:paraId="759DEE26" w14:textId="2D6A3008" w:rsidR="00B92526" w:rsidRPr="00A23D57" w:rsidRDefault="00B92526">
            <w:pPr>
              <w:snapToGrid w:val="0"/>
              <w:spacing w:after="0" w:line="240" w:lineRule="auto"/>
              <w:rPr>
                <w:rFonts w:ascii="Arial" w:hAnsi="Arial" w:cs="Arial"/>
              </w:rPr>
            </w:pPr>
            <w:hyperlink r:id="rId10" w:history="1">
              <w:r w:rsidRPr="00841BDB">
                <w:rPr>
                  <w:rStyle w:val="Hyperlink"/>
                  <w:rFonts w:ascii="Arial" w:hAnsi="Arial" w:cs="Arial"/>
                </w:rPr>
                <w:t>a11905873@unet.univie.ac.at</w:t>
              </w:r>
            </w:hyperlink>
          </w:p>
        </w:tc>
      </w:tr>
      <w:tr w:rsidR="00273027" w:rsidRPr="00A23D57" w14:paraId="7C8531A0" w14:textId="77777777" w:rsidTr="00273027">
        <w:trPr>
          <w:trHeight w:val="622"/>
        </w:trPr>
        <w:tc>
          <w:tcPr>
            <w:tcW w:w="3119" w:type="dxa"/>
            <w:tcBorders>
              <w:top w:val="single" w:sz="4" w:space="0" w:color="000000"/>
              <w:left w:val="single" w:sz="4" w:space="0" w:color="000000"/>
              <w:bottom w:val="single" w:sz="4" w:space="0" w:color="000000"/>
            </w:tcBorders>
            <w:shd w:val="clear" w:color="auto" w:fill="auto"/>
            <w:vAlign w:val="center"/>
          </w:tcPr>
          <w:p w14:paraId="3BBFFD7A" w14:textId="77777777" w:rsidR="00273027" w:rsidRPr="00A23D57" w:rsidRDefault="00273027">
            <w:pPr>
              <w:spacing w:after="0" w:line="240" w:lineRule="auto"/>
              <w:jc w:val="right"/>
              <w:rPr>
                <w:rFonts w:ascii="Arial" w:hAnsi="Arial" w:cs="Arial"/>
                <w:b/>
              </w:rPr>
            </w:pPr>
            <w:r w:rsidRPr="00A23D57">
              <w:rPr>
                <w:rFonts w:ascii="Arial" w:hAnsi="Arial" w:cs="Arial"/>
                <w:b/>
              </w:rPr>
              <w:t>Datum:</w:t>
            </w:r>
          </w:p>
        </w:tc>
        <w:tc>
          <w:tcPr>
            <w:tcW w:w="60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6BFAE6" w14:textId="5F8E6314" w:rsidR="00273027" w:rsidRPr="00A23D57" w:rsidRDefault="003B4D7C">
            <w:pPr>
              <w:snapToGrid w:val="0"/>
              <w:spacing w:after="0" w:line="240" w:lineRule="auto"/>
              <w:rPr>
                <w:rFonts w:ascii="Arial" w:hAnsi="Arial" w:cs="Arial"/>
              </w:rPr>
            </w:pPr>
            <w:r>
              <w:rPr>
                <w:rFonts w:ascii="Arial" w:hAnsi="Arial" w:cs="Arial"/>
              </w:rPr>
              <w:t>26</w:t>
            </w:r>
            <w:r w:rsidR="003E6130">
              <w:rPr>
                <w:rFonts w:ascii="Arial" w:hAnsi="Arial" w:cs="Arial"/>
              </w:rPr>
              <w:t>.</w:t>
            </w:r>
            <w:r w:rsidR="00BC7BF4">
              <w:rPr>
                <w:rFonts w:ascii="Arial" w:hAnsi="Arial" w:cs="Arial"/>
              </w:rPr>
              <w:t>1</w:t>
            </w:r>
            <w:r w:rsidR="00B92526">
              <w:rPr>
                <w:rFonts w:ascii="Arial" w:hAnsi="Arial" w:cs="Arial"/>
              </w:rPr>
              <w:t>2</w:t>
            </w:r>
            <w:r w:rsidR="003E6130">
              <w:rPr>
                <w:rFonts w:ascii="Arial" w:hAnsi="Arial" w:cs="Arial"/>
              </w:rPr>
              <w:t>.201</w:t>
            </w:r>
            <w:r w:rsidR="00F91725">
              <w:rPr>
                <w:rFonts w:ascii="Arial" w:hAnsi="Arial" w:cs="Arial"/>
              </w:rPr>
              <w:t>9</w:t>
            </w:r>
          </w:p>
        </w:tc>
      </w:tr>
    </w:tbl>
    <w:p w14:paraId="149FAC17" w14:textId="632B4339" w:rsidR="00602189" w:rsidRDefault="00D226E2" w:rsidP="00602189">
      <w:pPr>
        <w:pStyle w:val="Heading3"/>
        <w:numPr>
          <w:ilvl w:val="0"/>
          <w:numId w:val="0"/>
        </w:numPr>
        <w:rPr>
          <w:rFonts w:ascii="Arial" w:hAnsi="Arial" w:cs="Arial"/>
          <w:sz w:val="32"/>
          <w:lang w:val="en-US"/>
        </w:rPr>
      </w:pPr>
      <w:r w:rsidRPr="002844C9">
        <w:rPr>
          <w:rFonts w:ascii="Arial" w:hAnsi="Arial" w:cs="Arial"/>
          <w:lang w:val="en-US"/>
        </w:rPr>
        <w:br/>
      </w:r>
      <w:r w:rsidR="00672D89">
        <w:rPr>
          <w:rFonts w:ascii="Arial" w:hAnsi="Arial" w:cs="Arial"/>
          <w:sz w:val="32"/>
          <w:lang w:val="en-US"/>
        </w:rPr>
        <w:t>Image Blurring Program</w:t>
      </w:r>
    </w:p>
    <w:p w14:paraId="17179F0D" w14:textId="12F1DA54" w:rsidR="00C53BF7" w:rsidRDefault="00C53BF7" w:rsidP="00C53BF7">
      <w:pPr>
        <w:rPr>
          <w:lang w:val="en-US"/>
        </w:rPr>
      </w:pPr>
      <w:r>
        <w:rPr>
          <w:lang w:val="en-US"/>
        </w:rPr>
        <w:t>Blurring images pixel by pixel using simple java program from the course “Parallel Computing (SS2019)” using Fork-Join framework. So, code belongs to student (01646292).  When using the program, please choose big image (high resolution). Image will be sliced</w:t>
      </w:r>
      <w:r w:rsidR="002570B8">
        <w:rPr>
          <w:lang w:val="en-US"/>
        </w:rPr>
        <w:t xml:space="preserve"> </w:t>
      </w:r>
      <w:r>
        <w:rPr>
          <w:lang w:val="en-US"/>
        </w:rPr>
        <w:t>(by Node.js program) into 4 equal parts and each part will be forwarded to separate worker</w:t>
      </w:r>
      <w:r w:rsidR="002570B8">
        <w:rPr>
          <w:lang w:val="en-US"/>
        </w:rPr>
        <w:t xml:space="preserve"> </w:t>
      </w:r>
      <w:r>
        <w:rPr>
          <w:lang w:val="en-US"/>
        </w:rPr>
        <w:t>(already mentioned Java FK blurring) for processing.</w:t>
      </w:r>
    </w:p>
    <w:p w14:paraId="6E35FF20" w14:textId="7DD0CF32" w:rsidR="002570B8" w:rsidRPr="00C53BF7" w:rsidRDefault="002570B8" w:rsidP="00C53BF7">
      <w:pPr>
        <w:rPr>
          <w:lang w:val="en-US"/>
        </w:rPr>
      </w:pPr>
      <w:r>
        <w:rPr>
          <w:lang w:val="en-US"/>
        </w:rPr>
        <w:t>The image in the end will have the cross in the middle, because the algorithm colors the border in black. But however, that’s not the topic of the assignment and we hope that won’t play the role in rating</w:t>
      </w:r>
      <w:r w:rsidR="00C36EA6">
        <w:rPr>
          <w:lang w:val="en-US"/>
        </w:rPr>
        <w:t>.</w:t>
      </w:r>
    </w:p>
    <w:p w14:paraId="093B652A" w14:textId="47A1AC9D" w:rsidR="002570B8" w:rsidRDefault="00672D89" w:rsidP="00BC7BF4">
      <w:pPr>
        <w:pStyle w:val="NoSpacing"/>
        <w:jc w:val="left"/>
        <w:rPr>
          <w:rFonts w:ascii="Arial" w:hAnsi="Arial" w:cs="Arial"/>
          <w:szCs w:val="18"/>
          <w:lang w:val="en-US"/>
        </w:rPr>
      </w:pPr>
      <w:r>
        <w:rPr>
          <w:rFonts w:ascii="Arial" w:hAnsi="Arial" w:cs="Arial"/>
          <w:szCs w:val="18"/>
          <w:lang w:val="en-US"/>
        </w:rPr>
        <w:t xml:space="preserve">In order to </w:t>
      </w:r>
      <w:r w:rsidR="008B5E02">
        <w:rPr>
          <w:rFonts w:ascii="Arial" w:hAnsi="Arial" w:cs="Arial"/>
          <w:szCs w:val="18"/>
          <w:lang w:val="en-US"/>
        </w:rPr>
        <w:t>test</w:t>
      </w:r>
      <w:r>
        <w:rPr>
          <w:rFonts w:ascii="Arial" w:hAnsi="Arial" w:cs="Arial"/>
          <w:szCs w:val="18"/>
          <w:lang w:val="en-US"/>
        </w:rPr>
        <w:t xml:space="preserve"> our program, </w:t>
      </w:r>
      <w:r w:rsidR="008B5E02">
        <w:rPr>
          <w:rFonts w:ascii="Arial" w:hAnsi="Arial" w:cs="Arial"/>
          <w:szCs w:val="18"/>
          <w:lang w:val="en-US"/>
        </w:rPr>
        <w:t xml:space="preserve">please </w:t>
      </w:r>
      <w:r>
        <w:rPr>
          <w:rFonts w:ascii="Arial" w:hAnsi="Arial" w:cs="Arial"/>
          <w:szCs w:val="18"/>
          <w:lang w:val="en-US"/>
        </w:rPr>
        <w:t>visit:</w:t>
      </w:r>
      <w:r w:rsidR="00A11439">
        <w:rPr>
          <w:rFonts w:ascii="Arial" w:hAnsi="Arial" w:cs="Arial"/>
          <w:szCs w:val="18"/>
          <w:lang w:val="en-US"/>
        </w:rPr>
        <w:br/>
      </w:r>
      <w:hyperlink r:id="rId11" w:history="1">
        <w:r w:rsidR="00C36EA6" w:rsidRPr="00C36EA6">
          <w:rPr>
            <w:rStyle w:val="Hyperlink"/>
            <w:rFonts w:ascii="Arial" w:hAnsi="Arial" w:cs="Arial"/>
            <w:color w:val="000000" w:themeColor="text1"/>
            <w:szCs w:val="18"/>
            <w:u w:val="none"/>
            <w:lang w:val="en-US"/>
          </w:rPr>
          <w:t>ec2-18-184-231-193.eu-central-1.compute.amazonaws.com</w:t>
        </w:r>
        <w:r w:rsidR="00C36EA6" w:rsidRPr="00C36EA6">
          <w:rPr>
            <w:rStyle w:val="Hyperlink"/>
            <w:rFonts w:ascii="Arial" w:hAnsi="Arial" w:cs="Arial"/>
            <w:color w:val="000000" w:themeColor="text1"/>
            <w:szCs w:val="18"/>
            <w:u w:val="none"/>
            <w:lang w:val="en-US"/>
          </w:rPr>
          <w:t>:7878</w:t>
        </w:r>
        <w:r w:rsidR="00C36EA6" w:rsidRPr="00C36EA6">
          <w:rPr>
            <w:rStyle w:val="Hyperlink"/>
            <w:rFonts w:ascii="Arial" w:hAnsi="Arial" w:cs="Arial"/>
            <w:color w:val="000000" w:themeColor="text1"/>
            <w:szCs w:val="18"/>
            <w:lang w:val="en-US"/>
          </w:rPr>
          <w:br/>
        </w:r>
        <w:r w:rsidR="00C36EA6" w:rsidRPr="00C36EA6">
          <w:rPr>
            <w:rStyle w:val="Hyperlink"/>
            <w:rFonts w:ascii="Arial" w:hAnsi="Arial" w:cs="Arial"/>
            <w:color w:val="000000" w:themeColor="text1"/>
            <w:szCs w:val="18"/>
            <w:lang w:val="en-US"/>
          </w:rPr>
          <w:br/>
        </w:r>
        <w:r w:rsidR="00C36EA6" w:rsidRPr="00C36EA6">
          <w:rPr>
            <w:rStyle w:val="Hyperlink"/>
            <w:rFonts w:ascii="Arial" w:hAnsi="Arial" w:cs="Arial"/>
            <w:b/>
            <w:bCs/>
            <w:color w:val="000000" w:themeColor="text1"/>
            <w:sz w:val="32"/>
            <w:u w:val="none"/>
            <w:lang w:val="en-US"/>
          </w:rPr>
          <w:lastRenderedPageBreak/>
          <w:t>Architecture Overview</w:t>
        </w:r>
        <w:r w:rsidR="00C36EA6" w:rsidRPr="00C36EA6">
          <w:rPr>
            <w:rStyle w:val="Hyperlink"/>
            <w:rFonts w:ascii="Arial" w:hAnsi="Arial" w:cs="Arial"/>
            <w:b/>
            <w:bCs/>
            <w:color w:val="000000" w:themeColor="text1"/>
            <w:sz w:val="32"/>
            <w:lang w:val="en-US"/>
          </w:rPr>
          <w:br/>
        </w:r>
        <w:r w:rsidR="00C36EA6">
          <w:rPr>
            <w:rFonts w:ascii="Arial" w:hAnsi="Arial" w:cs="Arial"/>
            <w:szCs w:val="18"/>
            <w:lang w:val="en-US"/>
          </w:rPr>
          <w:t>As described in the forum, inter-parallelization part is done inside of each java worker, and intra-parallelization part is done by slicing image into 4 equal parts and forwarding each part to one java worker for processing in parallel.</w:t>
        </w:r>
        <w:r w:rsidR="00C36EA6" w:rsidRPr="00C36EA6">
          <w:rPr>
            <w:rStyle w:val="Hyperlink"/>
            <w:rFonts w:ascii="Arial" w:hAnsi="Arial" w:cs="Arial"/>
            <w:color w:val="000000" w:themeColor="text1"/>
            <w:szCs w:val="18"/>
            <w:lang w:val="en-US"/>
          </w:rPr>
          <w:br/>
        </w:r>
      </w:hyperlink>
      <w:r w:rsidR="00C53BF7">
        <w:rPr>
          <w:rFonts w:ascii="Arial" w:hAnsi="Arial" w:cs="Arial"/>
          <w:szCs w:val="18"/>
          <w:lang w:val="en-US"/>
        </w:rPr>
        <w:t xml:space="preserve"> </w:t>
      </w:r>
      <w:r w:rsidR="00C36EA6" w:rsidRPr="00C36EA6">
        <w:rPr>
          <w:noProof/>
          <w:lang w:val="en-US"/>
        </w:rPr>
        <w:br/>
      </w:r>
      <w:r w:rsidR="00C36EA6">
        <w:rPr>
          <w:noProof/>
        </w:rPr>
        <w:drawing>
          <wp:inline distT="0" distB="0" distL="0" distR="0" wp14:anchorId="66983ADA" wp14:editId="7916A3FE">
            <wp:extent cx="5153025" cy="685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6858000"/>
                    </a:xfrm>
                    <a:prstGeom prst="rect">
                      <a:avLst/>
                    </a:prstGeom>
                  </pic:spPr>
                </pic:pic>
              </a:graphicData>
            </a:graphic>
          </wp:inline>
        </w:drawing>
      </w:r>
      <w:r w:rsidR="00A11439">
        <w:rPr>
          <w:rFonts w:ascii="Arial" w:hAnsi="Arial" w:cs="Arial"/>
          <w:szCs w:val="18"/>
          <w:lang w:val="en-US"/>
        </w:rPr>
        <w:br/>
      </w:r>
    </w:p>
    <w:p w14:paraId="1CA74A69" w14:textId="77777777" w:rsidR="008B5E02" w:rsidRDefault="008B5E02" w:rsidP="00BC7BF4">
      <w:pPr>
        <w:pStyle w:val="NoSpacing"/>
        <w:jc w:val="left"/>
        <w:rPr>
          <w:rFonts w:ascii="Arial" w:hAnsi="Arial" w:cs="Arial"/>
          <w:szCs w:val="18"/>
          <w:lang w:val="en-US"/>
        </w:rPr>
      </w:pPr>
    </w:p>
    <w:p w14:paraId="6771C9F4" w14:textId="77777777" w:rsidR="008B5E02" w:rsidRDefault="008B5E02" w:rsidP="00BC7BF4">
      <w:pPr>
        <w:pStyle w:val="NoSpacing"/>
        <w:jc w:val="left"/>
        <w:rPr>
          <w:rFonts w:ascii="Arial" w:hAnsi="Arial" w:cs="Arial"/>
          <w:szCs w:val="18"/>
          <w:lang w:val="en-US"/>
        </w:rPr>
      </w:pPr>
    </w:p>
    <w:p w14:paraId="04A41B2D" w14:textId="77777777" w:rsidR="008B5E02" w:rsidRDefault="008B5E02" w:rsidP="00BC7BF4">
      <w:pPr>
        <w:pStyle w:val="NoSpacing"/>
        <w:jc w:val="left"/>
        <w:rPr>
          <w:rFonts w:ascii="Arial" w:hAnsi="Arial" w:cs="Arial"/>
          <w:szCs w:val="18"/>
          <w:lang w:val="en-US"/>
        </w:rPr>
      </w:pPr>
    </w:p>
    <w:p w14:paraId="453816EB" w14:textId="77777777" w:rsidR="008B5E02" w:rsidRDefault="008B5E02" w:rsidP="00BC7BF4">
      <w:pPr>
        <w:pStyle w:val="NoSpacing"/>
        <w:jc w:val="left"/>
        <w:rPr>
          <w:rFonts w:ascii="Arial" w:hAnsi="Arial" w:cs="Arial"/>
          <w:szCs w:val="18"/>
          <w:lang w:val="en-US"/>
        </w:rPr>
      </w:pPr>
    </w:p>
    <w:p w14:paraId="19809544" w14:textId="3A60A8DC" w:rsidR="00B30E98" w:rsidRDefault="00A11439" w:rsidP="00BC7BF4">
      <w:pPr>
        <w:pStyle w:val="NoSpacing"/>
        <w:jc w:val="left"/>
        <w:rPr>
          <w:rFonts w:ascii="Arial" w:hAnsi="Arial" w:cs="Arial"/>
          <w:b/>
          <w:bCs/>
          <w:sz w:val="32"/>
          <w:lang w:val="en-US"/>
        </w:rPr>
      </w:pPr>
      <w:r>
        <w:rPr>
          <w:rFonts w:ascii="Arial" w:hAnsi="Arial" w:cs="Arial"/>
          <w:szCs w:val="18"/>
          <w:lang w:val="en-US"/>
        </w:rPr>
        <w:br/>
      </w:r>
      <w:r w:rsidR="002570B8">
        <w:rPr>
          <w:rFonts w:ascii="Arial" w:hAnsi="Arial" w:cs="Arial"/>
          <w:szCs w:val="18"/>
          <w:lang w:val="en-US"/>
        </w:rPr>
        <w:br/>
      </w:r>
      <w:r w:rsidR="006214D3">
        <w:rPr>
          <w:rFonts w:ascii="Arial" w:hAnsi="Arial" w:cs="Arial"/>
          <w:b/>
          <w:bCs/>
          <w:sz w:val="32"/>
          <w:lang w:val="en-US"/>
        </w:rPr>
        <w:lastRenderedPageBreak/>
        <w:t>Result</w:t>
      </w:r>
      <w:r w:rsidR="00B30E98">
        <w:rPr>
          <w:rFonts w:ascii="Arial" w:hAnsi="Arial" w:cs="Arial"/>
          <w:b/>
          <w:bCs/>
          <w:sz w:val="32"/>
          <w:lang w:val="en-US"/>
        </w:rPr>
        <w:t xml:space="preserve"> of the program</w:t>
      </w:r>
      <w:r w:rsidR="00B30E98">
        <w:rPr>
          <w:rFonts w:ascii="Arial" w:hAnsi="Arial" w:cs="Arial"/>
          <w:b/>
          <w:bCs/>
          <w:sz w:val="32"/>
          <w:lang w:val="en-US"/>
        </w:rPr>
        <w:br/>
      </w:r>
      <w:r w:rsidR="006214D3">
        <w:rPr>
          <w:rFonts w:ascii="Arial" w:hAnsi="Arial" w:cs="Arial"/>
          <w:b/>
          <w:bCs/>
          <w:sz w:val="32"/>
          <w:lang w:val="en-US"/>
        </w:rPr>
        <w:br/>
      </w:r>
      <w:r w:rsidR="00B30E98" w:rsidRPr="00B30E98">
        <w:rPr>
          <w:rFonts w:ascii="Arial" w:hAnsi="Arial" w:cs="Arial"/>
          <w:sz w:val="28"/>
          <w:szCs w:val="20"/>
          <w:lang w:val="en-US"/>
        </w:rPr>
        <w:t>Original</w:t>
      </w:r>
    </w:p>
    <w:p w14:paraId="700C3338" w14:textId="2CF68310" w:rsidR="00672D89" w:rsidRPr="00B30E98" w:rsidRDefault="00B30E98" w:rsidP="00BC7BF4">
      <w:pPr>
        <w:pStyle w:val="NoSpacing"/>
        <w:jc w:val="left"/>
        <w:rPr>
          <w:rFonts w:ascii="Arial" w:hAnsi="Arial" w:cs="Arial"/>
          <w:b/>
          <w:bCs/>
          <w:sz w:val="32"/>
          <w:lang w:val="en-US"/>
        </w:rPr>
      </w:pPr>
      <w:r>
        <w:rPr>
          <w:noProof/>
        </w:rPr>
        <w:drawing>
          <wp:inline distT="0" distB="0" distL="0" distR="0" wp14:anchorId="52C504C3" wp14:editId="48FD4774">
            <wp:extent cx="5760720" cy="3792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792855"/>
                    </a:xfrm>
                    <a:prstGeom prst="rect">
                      <a:avLst/>
                    </a:prstGeom>
                    <a:noFill/>
                    <a:ln>
                      <a:noFill/>
                    </a:ln>
                  </pic:spPr>
                </pic:pic>
              </a:graphicData>
            </a:graphic>
          </wp:inline>
        </w:drawing>
      </w:r>
      <w:r>
        <w:rPr>
          <w:rFonts w:ascii="Arial" w:hAnsi="Arial" w:cs="Arial"/>
          <w:b/>
          <w:bCs/>
          <w:sz w:val="32"/>
          <w:lang w:val="en-US"/>
        </w:rPr>
        <w:br/>
      </w:r>
      <w:r>
        <w:rPr>
          <w:rFonts w:ascii="Arial" w:hAnsi="Arial" w:cs="Arial"/>
          <w:b/>
          <w:bCs/>
          <w:sz w:val="32"/>
          <w:lang w:val="en-US"/>
        </w:rPr>
        <w:br/>
      </w:r>
      <w:r w:rsidRPr="00B30E98">
        <w:rPr>
          <w:rFonts w:ascii="Arial" w:hAnsi="Arial" w:cs="Arial"/>
          <w:sz w:val="28"/>
          <w:szCs w:val="20"/>
          <w:lang w:val="en-US"/>
        </w:rPr>
        <w:t>Blurred</w:t>
      </w:r>
      <w:r w:rsidR="006214D3">
        <w:rPr>
          <w:rFonts w:ascii="Arial" w:hAnsi="Arial" w:cs="Arial"/>
          <w:b/>
          <w:bCs/>
          <w:sz w:val="32"/>
          <w:lang w:val="en-US"/>
        </w:rPr>
        <w:br/>
      </w:r>
      <w:r>
        <w:rPr>
          <w:noProof/>
        </w:rPr>
        <w:drawing>
          <wp:inline distT="0" distB="0" distL="0" distR="0" wp14:anchorId="6752E33F" wp14:editId="7875EA90">
            <wp:extent cx="5760720" cy="3792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792855"/>
                    </a:xfrm>
                    <a:prstGeom prst="rect">
                      <a:avLst/>
                    </a:prstGeom>
                    <a:noFill/>
                    <a:ln>
                      <a:noFill/>
                    </a:ln>
                  </pic:spPr>
                </pic:pic>
              </a:graphicData>
            </a:graphic>
          </wp:inline>
        </w:drawing>
      </w:r>
      <w:r w:rsidR="006214D3">
        <w:rPr>
          <w:rFonts w:ascii="Arial" w:hAnsi="Arial" w:cs="Arial"/>
          <w:b/>
          <w:bCs/>
          <w:sz w:val="32"/>
          <w:lang w:val="en-US"/>
        </w:rPr>
        <w:br/>
      </w:r>
      <w:r w:rsidR="006214D3">
        <w:rPr>
          <w:rFonts w:ascii="Arial" w:hAnsi="Arial" w:cs="Arial"/>
          <w:b/>
          <w:bCs/>
          <w:sz w:val="32"/>
          <w:lang w:val="en-US"/>
        </w:rPr>
        <w:br/>
      </w:r>
      <w:r w:rsidR="008B5E02">
        <w:rPr>
          <w:rFonts w:ascii="Arial" w:hAnsi="Arial" w:cs="Arial"/>
          <w:b/>
          <w:bCs/>
          <w:sz w:val="32"/>
          <w:lang w:val="en-US"/>
        </w:rPr>
        <w:lastRenderedPageBreak/>
        <w:t>Programming</w:t>
      </w:r>
      <w:r w:rsidR="008B5E02" w:rsidRPr="008B5E02">
        <w:rPr>
          <w:rFonts w:ascii="Arial" w:hAnsi="Arial" w:cs="Arial"/>
          <w:b/>
          <w:bCs/>
          <w:sz w:val="32"/>
          <w:lang w:val="en-US"/>
        </w:rPr>
        <w:t xml:space="preserve"> </w:t>
      </w:r>
      <w:r w:rsidR="008B5E02" w:rsidRPr="008B5E02">
        <w:rPr>
          <w:rFonts w:ascii="Arial" w:hAnsi="Arial" w:cs="Arial"/>
          <w:b/>
          <w:bCs/>
          <w:szCs w:val="18"/>
          <w:lang w:val="en-US"/>
        </w:rPr>
        <w:br/>
      </w:r>
      <w:r w:rsidR="008B5E02">
        <w:rPr>
          <w:rFonts w:ascii="Arial" w:hAnsi="Arial" w:cs="Arial"/>
          <w:szCs w:val="18"/>
          <w:lang w:val="en-US"/>
        </w:rPr>
        <w:t xml:space="preserve">We have used 2 different programming languages in order to complete our planed project. First is </w:t>
      </w:r>
      <w:r w:rsidR="008B5E02" w:rsidRPr="008B5E02">
        <w:rPr>
          <w:rFonts w:ascii="Arial" w:hAnsi="Arial" w:cs="Arial"/>
          <w:b/>
          <w:bCs/>
          <w:szCs w:val="18"/>
          <w:lang w:val="en-US"/>
        </w:rPr>
        <w:t>Node.js API</w:t>
      </w:r>
      <w:r w:rsidR="008B5E02">
        <w:rPr>
          <w:rFonts w:ascii="Arial" w:hAnsi="Arial" w:cs="Arial"/>
          <w:szCs w:val="18"/>
          <w:lang w:val="en-US"/>
        </w:rPr>
        <w:t xml:space="preserve"> which serves and talks to the basic Frontend Application (index.html) which uses </w:t>
      </w:r>
      <w:r w:rsidR="008B5E02" w:rsidRPr="008B5E02">
        <w:rPr>
          <w:rFonts w:ascii="Arial" w:hAnsi="Arial" w:cs="Arial"/>
          <w:b/>
          <w:bCs/>
          <w:szCs w:val="18"/>
          <w:lang w:val="en-US"/>
        </w:rPr>
        <w:t>Vue.js frontend</w:t>
      </w:r>
      <w:r w:rsidR="008B5E02">
        <w:rPr>
          <w:rFonts w:ascii="Arial" w:hAnsi="Arial" w:cs="Arial"/>
          <w:szCs w:val="18"/>
          <w:lang w:val="en-US"/>
        </w:rPr>
        <w:t xml:space="preserve"> framework to make DOM updates easier, and the second one is </w:t>
      </w:r>
      <w:r w:rsidR="008B5E02" w:rsidRPr="008B5E02">
        <w:rPr>
          <w:rFonts w:ascii="Arial" w:hAnsi="Arial" w:cs="Arial"/>
          <w:b/>
          <w:bCs/>
          <w:szCs w:val="18"/>
          <w:lang w:val="en-US"/>
        </w:rPr>
        <w:t>Java Spring Boot</w:t>
      </w:r>
      <w:r w:rsidR="008B5E02">
        <w:rPr>
          <w:rFonts w:ascii="Arial" w:hAnsi="Arial" w:cs="Arial"/>
          <w:szCs w:val="18"/>
          <w:lang w:val="en-US"/>
        </w:rPr>
        <w:t xml:space="preserve"> Server which is using the core parallel functions from “Parallel Computing” Course from SS2019.</w:t>
      </w:r>
      <w:r w:rsidR="002570B8">
        <w:rPr>
          <w:rFonts w:ascii="Arial" w:hAnsi="Arial" w:cs="Arial"/>
          <w:szCs w:val="18"/>
          <w:lang w:val="en-US"/>
        </w:rPr>
        <w:br/>
      </w:r>
      <w:r w:rsidR="00156516">
        <w:rPr>
          <w:rFonts w:ascii="Arial" w:hAnsi="Arial" w:cs="Arial"/>
          <w:szCs w:val="18"/>
          <w:lang w:val="en-US"/>
        </w:rPr>
        <w:br/>
        <w:t xml:space="preserve">Node.js API Repository: </w:t>
      </w:r>
      <w:hyperlink r:id="rId15" w:history="1">
        <w:r w:rsidR="00156516" w:rsidRPr="00A20582">
          <w:rPr>
            <w:rStyle w:val="Hyperlink"/>
            <w:rFonts w:ascii="Arial" w:hAnsi="Arial" w:cs="Arial"/>
            <w:szCs w:val="18"/>
            <w:lang w:val="en-US"/>
          </w:rPr>
          <w:t>https://github.com/mihajlon97/cc-upload-api</w:t>
        </w:r>
      </w:hyperlink>
    </w:p>
    <w:p w14:paraId="719D3005" w14:textId="569EBFF8" w:rsidR="00156516" w:rsidRDefault="00156516" w:rsidP="00BC7BF4">
      <w:pPr>
        <w:pStyle w:val="NoSpacing"/>
        <w:jc w:val="left"/>
        <w:rPr>
          <w:rFonts w:ascii="Arial" w:hAnsi="Arial" w:cs="Arial"/>
          <w:szCs w:val="18"/>
          <w:lang w:val="en-US"/>
        </w:rPr>
      </w:pPr>
      <w:r>
        <w:rPr>
          <w:rFonts w:ascii="Arial" w:hAnsi="Arial" w:cs="Arial"/>
          <w:szCs w:val="18"/>
          <w:lang w:val="en-US"/>
        </w:rPr>
        <w:t>Java Worker</w:t>
      </w:r>
      <w:r>
        <w:rPr>
          <w:rFonts w:ascii="Arial" w:hAnsi="Arial" w:cs="Arial"/>
          <w:szCs w:val="18"/>
          <w:lang w:val="en-US"/>
        </w:rPr>
        <w:t xml:space="preserve"> Repository: </w:t>
      </w:r>
      <w:hyperlink r:id="rId16" w:history="1">
        <w:r w:rsidRPr="00A20582">
          <w:rPr>
            <w:rStyle w:val="Hyperlink"/>
            <w:rFonts w:ascii="Arial" w:hAnsi="Arial" w:cs="Arial"/>
            <w:szCs w:val="18"/>
            <w:lang w:val="en-US"/>
          </w:rPr>
          <w:t>https://github.com/mihajlon97/cc-</w:t>
        </w:r>
        <w:r w:rsidRPr="00A20582">
          <w:rPr>
            <w:rStyle w:val="Hyperlink"/>
            <w:rFonts w:ascii="Arial" w:hAnsi="Arial" w:cs="Arial"/>
            <w:szCs w:val="18"/>
            <w:lang w:val="en-US"/>
          </w:rPr>
          <w:t>java</w:t>
        </w:r>
        <w:r w:rsidRPr="00A20582">
          <w:rPr>
            <w:rStyle w:val="Hyperlink"/>
            <w:rFonts w:ascii="Arial" w:hAnsi="Arial" w:cs="Arial"/>
            <w:szCs w:val="18"/>
            <w:lang w:val="en-US"/>
          </w:rPr>
          <w:t>-</w:t>
        </w:r>
        <w:r w:rsidRPr="00A20582">
          <w:rPr>
            <w:rStyle w:val="Hyperlink"/>
            <w:rFonts w:ascii="Arial" w:hAnsi="Arial" w:cs="Arial"/>
            <w:szCs w:val="18"/>
            <w:lang w:val="en-US"/>
          </w:rPr>
          <w:t>blurr</w:t>
        </w:r>
      </w:hyperlink>
    </w:p>
    <w:p w14:paraId="203827B4" w14:textId="2557F218" w:rsidR="00156516" w:rsidRDefault="00156516" w:rsidP="00BC7BF4">
      <w:pPr>
        <w:pStyle w:val="NoSpacing"/>
        <w:jc w:val="left"/>
        <w:rPr>
          <w:rFonts w:ascii="Arial" w:hAnsi="Arial" w:cs="Arial"/>
          <w:szCs w:val="18"/>
          <w:lang w:val="en-US"/>
        </w:rPr>
      </w:pPr>
    </w:p>
    <w:p w14:paraId="39EF440F" w14:textId="77777777" w:rsidR="00156516" w:rsidRPr="00A11439" w:rsidRDefault="00156516" w:rsidP="00BC7BF4">
      <w:pPr>
        <w:pStyle w:val="NoSpacing"/>
        <w:jc w:val="left"/>
        <w:rPr>
          <w:rFonts w:ascii="Arial" w:hAnsi="Arial" w:cs="Arial"/>
          <w:szCs w:val="18"/>
          <w:lang w:val="en-US"/>
        </w:rPr>
      </w:pPr>
    </w:p>
    <w:p w14:paraId="5AB669E4" w14:textId="1FFE542E" w:rsidR="00156516" w:rsidRDefault="00156516" w:rsidP="00BC7BF4">
      <w:pPr>
        <w:pStyle w:val="NoSpacing"/>
        <w:jc w:val="left"/>
        <w:rPr>
          <w:rFonts w:ascii="Arial" w:hAnsi="Arial" w:cs="Arial"/>
          <w:szCs w:val="18"/>
          <w:lang w:val="en-US"/>
        </w:rPr>
      </w:pPr>
      <w:r>
        <w:rPr>
          <w:rFonts w:ascii="Arial" w:hAnsi="Arial" w:cs="Arial"/>
          <w:b/>
          <w:bCs/>
          <w:sz w:val="32"/>
          <w:lang w:val="en-US"/>
        </w:rPr>
        <w:t>AWS</w:t>
      </w:r>
      <w:r w:rsidR="006214D3">
        <w:rPr>
          <w:rFonts w:ascii="Arial" w:hAnsi="Arial" w:cs="Arial"/>
          <w:b/>
          <w:bCs/>
          <w:sz w:val="32"/>
          <w:lang w:val="en-US"/>
        </w:rPr>
        <w:t xml:space="preserve"> Overview</w:t>
      </w:r>
      <w:r w:rsidRPr="008B5E02">
        <w:rPr>
          <w:rFonts w:ascii="Arial" w:hAnsi="Arial" w:cs="Arial"/>
          <w:b/>
          <w:bCs/>
          <w:sz w:val="32"/>
          <w:lang w:val="en-US"/>
        </w:rPr>
        <w:t xml:space="preserve"> </w:t>
      </w:r>
      <w:r w:rsidRPr="008B5E02">
        <w:rPr>
          <w:rFonts w:ascii="Arial" w:hAnsi="Arial" w:cs="Arial"/>
          <w:b/>
          <w:bCs/>
          <w:szCs w:val="18"/>
          <w:lang w:val="en-US"/>
        </w:rPr>
        <w:br/>
      </w:r>
      <w:r>
        <w:rPr>
          <w:rFonts w:ascii="Arial" w:hAnsi="Arial" w:cs="Arial"/>
          <w:szCs w:val="18"/>
          <w:lang w:val="en-US"/>
        </w:rPr>
        <w:t>As the topic of the assignment says, this was the main part of the assignment, but we lost, probably as all students, most of our time on implementation our idea respecting inter and intra parallelization.</w:t>
      </w:r>
      <w:r>
        <w:rPr>
          <w:rFonts w:ascii="Arial" w:hAnsi="Arial" w:cs="Arial"/>
          <w:szCs w:val="18"/>
          <w:lang w:val="en-US"/>
        </w:rPr>
        <w:br/>
        <w:t>However we used quiet interesting services from AWS and we learned a lot by doing this assignment and configuring our working environment.</w:t>
      </w:r>
      <w:r>
        <w:rPr>
          <w:rFonts w:ascii="Arial" w:hAnsi="Arial" w:cs="Arial"/>
          <w:szCs w:val="18"/>
          <w:lang w:val="en-US"/>
        </w:rPr>
        <w:br/>
      </w:r>
      <w:r>
        <w:rPr>
          <w:rFonts w:ascii="Arial" w:hAnsi="Arial" w:cs="Arial"/>
          <w:szCs w:val="18"/>
          <w:lang w:val="en-US"/>
        </w:rPr>
        <w:br/>
      </w:r>
      <w:r w:rsidRPr="006214D3">
        <w:rPr>
          <w:rFonts w:ascii="Arial" w:hAnsi="Arial" w:cs="Arial"/>
          <w:szCs w:val="18"/>
          <w:u w:val="single"/>
          <w:lang w:val="en-US"/>
        </w:rPr>
        <w:t>Account to login</w:t>
      </w:r>
      <w:r w:rsidR="006214D3">
        <w:rPr>
          <w:rFonts w:ascii="Arial" w:hAnsi="Arial" w:cs="Arial"/>
          <w:szCs w:val="18"/>
          <w:lang w:val="en-US"/>
        </w:rPr>
        <w:t xml:space="preserve"> – Credit Card is added there, so be careful with what you do!</w:t>
      </w:r>
      <w:r w:rsidR="006214D3">
        <w:rPr>
          <w:rFonts w:ascii="Arial" w:hAnsi="Arial" w:cs="Arial"/>
          <w:szCs w:val="18"/>
          <w:lang w:val="en-US"/>
        </w:rPr>
        <w:br/>
        <w:t>We already exceed Free Tier Limit for S3 Service while developing and we are charged to pay some small amount but that’s ok</w:t>
      </w:r>
      <w:r w:rsidR="006214D3" w:rsidRPr="006214D3">
        <w:rPr>
          <mc:AlternateContent>
            <mc:Choice Requires="w16se">
              <w:rFonts w:ascii="Arial" w:hAnsi="Arial" w:cs="Arial"/>
            </mc:Choice>
            <mc:Fallback>
              <w:rFonts w:ascii="Segoe UI Emoji" w:eastAsia="Segoe UI Emoji" w:hAnsi="Segoe UI Emoji" w:cs="Segoe UI Emoji"/>
            </mc:Fallback>
          </mc:AlternateContent>
          <w:szCs w:val="18"/>
          <w:lang w:val="en-US"/>
        </w:rPr>
        <mc:AlternateContent>
          <mc:Choice Requires="w16se">
            <w16se:symEx w16se:font="Segoe UI Emoji" w16se:char="1F609"/>
          </mc:Choice>
          <mc:Fallback>
            <w:t>😉</w:t>
          </mc:Fallback>
        </mc:AlternateContent>
      </w:r>
      <w:r>
        <w:rPr>
          <w:rFonts w:ascii="Arial" w:hAnsi="Arial" w:cs="Arial"/>
          <w:szCs w:val="18"/>
          <w:lang w:val="en-US"/>
        </w:rPr>
        <w:br/>
        <w:t xml:space="preserve">URL: </w:t>
      </w:r>
      <w:hyperlink r:id="rId17" w:history="1">
        <w:r w:rsidRPr="00A20582">
          <w:rPr>
            <w:rStyle w:val="Hyperlink"/>
            <w:rFonts w:ascii="Arial" w:hAnsi="Arial" w:cs="Arial"/>
            <w:szCs w:val="18"/>
            <w:lang w:val="en-US"/>
          </w:rPr>
          <w:t>https://signin.aws.amazon.com/</w:t>
        </w:r>
      </w:hyperlink>
    </w:p>
    <w:p w14:paraId="42274B75" w14:textId="77777777" w:rsidR="00B30E98" w:rsidRDefault="00156516" w:rsidP="00BC7BF4">
      <w:pPr>
        <w:pStyle w:val="NoSpacing"/>
        <w:jc w:val="left"/>
        <w:rPr>
          <w:rFonts w:ascii="Arial" w:hAnsi="Arial" w:cs="Arial"/>
          <w:b/>
          <w:bCs/>
          <w:sz w:val="32"/>
          <w:lang w:val="en-US"/>
        </w:rPr>
      </w:pPr>
      <w:r>
        <w:rPr>
          <w:rFonts w:ascii="Arial" w:hAnsi="Arial" w:cs="Arial"/>
          <w:szCs w:val="18"/>
          <w:lang w:val="en-US"/>
        </w:rPr>
        <w:t xml:space="preserve">Email: </w:t>
      </w:r>
      <w:hyperlink r:id="rId18" w:history="1">
        <w:r w:rsidRPr="00A20582">
          <w:rPr>
            <w:rStyle w:val="Hyperlink"/>
            <w:rFonts w:ascii="Arial" w:hAnsi="Arial" w:cs="Arial"/>
            <w:szCs w:val="18"/>
            <w:lang w:val="en-US"/>
          </w:rPr>
          <w:t>a01646292@unet.univie.ac.at</w:t>
        </w:r>
      </w:hyperlink>
      <w:r>
        <w:rPr>
          <w:rFonts w:ascii="Arial" w:hAnsi="Arial" w:cs="Arial"/>
          <w:szCs w:val="18"/>
          <w:lang w:val="en-US"/>
        </w:rPr>
        <w:br/>
        <w:t xml:space="preserve">Password: </w:t>
      </w:r>
      <w:r w:rsidR="006214D3" w:rsidRPr="006214D3">
        <w:rPr>
          <w:rFonts w:ascii="Arial" w:hAnsi="Arial" w:cs="Arial"/>
          <w:szCs w:val="18"/>
          <w:lang w:val="en-US"/>
        </w:rPr>
        <w:t>Mikimozaik1997!</w:t>
      </w:r>
      <w:r>
        <w:rPr>
          <w:rFonts w:ascii="Arial" w:hAnsi="Arial" w:cs="Arial"/>
          <w:szCs w:val="18"/>
          <w:lang w:val="en-US"/>
        </w:rPr>
        <w:br/>
      </w:r>
      <w:r w:rsidR="006214D3">
        <w:rPr>
          <w:rFonts w:ascii="Arial" w:hAnsi="Arial" w:cs="Arial"/>
          <w:szCs w:val="18"/>
          <w:lang w:val="en-US"/>
        </w:rPr>
        <w:br/>
      </w:r>
      <w:r w:rsidR="006214D3">
        <w:rPr>
          <w:rFonts w:ascii="Arial" w:hAnsi="Arial" w:cs="Arial"/>
          <w:b/>
          <w:bCs/>
          <w:sz w:val="32"/>
          <w:lang w:val="en-US"/>
        </w:rPr>
        <w:t>AWS</w:t>
      </w:r>
      <w:r w:rsidR="006214D3">
        <w:rPr>
          <w:rFonts w:ascii="Arial" w:hAnsi="Arial" w:cs="Arial"/>
          <w:b/>
          <w:bCs/>
          <w:sz w:val="32"/>
          <w:lang w:val="en-US"/>
        </w:rPr>
        <w:t xml:space="preserve"> Services</w:t>
      </w:r>
      <w:r w:rsidR="006214D3">
        <w:rPr>
          <w:rFonts w:ascii="Arial" w:hAnsi="Arial" w:cs="Arial"/>
          <w:b/>
          <w:bCs/>
          <w:sz w:val="32"/>
          <w:lang w:val="en-US"/>
        </w:rPr>
        <w:br/>
      </w:r>
      <w:r w:rsidR="006214D3">
        <w:rPr>
          <w:rFonts w:ascii="Arial" w:hAnsi="Arial" w:cs="Arial"/>
          <w:b/>
          <w:bCs/>
          <w:sz w:val="32"/>
          <w:lang w:val="en-US"/>
        </w:rPr>
        <w:br/>
      </w:r>
      <w:r w:rsidR="006214D3">
        <w:rPr>
          <w:rFonts w:ascii="Arial" w:hAnsi="Arial" w:cs="Arial"/>
          <w:szCs w:val="18"/>
          <w:u w:val="single"/>
          <w:lang w:val="en-US"/>
        </w:rPr>
        <w:t xml:space="preserve">S3 </w:t>
      </w:r>
      <w:r w:rsidR="006214D3">
        <w:rPr>
          <w:rFonts w:ascii="Arial" w:hAnsi="Arial" w:cs="Arial"/>
          <w:szCs w:val="18"/>
          <w:lang w:val="en-US"/>
        </w:rPr>
        <w:t>–</w:t>
      </w:r>
      <w:r w:rsidR="006214D3">
        <w:rPr>
          <w:rFonts w:ascii="Arial" w:hAnsi="Arial" w:cs="Arial"/>
          <w:szCs w:val="18"/>
          <w:lang w:val="en-US"/>
        </w:rPr>
        <w:t xml:space="preserve"> As already mentioned, we are using S3 bucket for uploading original, blurred (completed) image and all 4 part for each worker, both original and blurred.</w:t>
      </w:r>
      <w:r w:rsidR="006214D3">
        <w:rPr>
          <w:rFonts w:ascii="Arial" w:hAnsi="Arial" w:cs="Arial"/>
          <w:szCs w:val="18"/>
          <w:lang w:val="en-US"/>
        </w:rPr>
        <w:br/>
      </w:r>
    </w:p>
    <w:p w14:paraId="1F99E885" w14:textId="3C148504" w:rsidR="006214D3" w:rsidRDefault="00B30E98" w:rsidP="00BC7BF4">
      <w:pPr>
        <w:pStyle w:val="NoSpacing"/>
        <w:jc w:val="left"/>
        <w:rPr>
          <w:rFonts w:ascii="Arial" w:hAnsi="Arial" w:cs="Arial"/>
          <w:szCs w:val="18"/>
          <w:lang w:val="en-US"/>
        </w:rPr>
      </w:pPr>
      <w:r>
        <w:rPr>
          <w:rFonts w:ascii="Arial" w:hAnsi="Arial" w:cs="Arial"/>
          <w:szCs w:val="18"/>
          <w:u w:val="single"/>
          <w:lang w:val="en-US"/>
        </w:rPr>
        <w:t>AWS Lambda (Serverless)</w:t>
      </w:r>
      <w:r>
        <w:rPr>
          <w:rFonts w:ascii="Arial" w:hAnsi="Arial" w:cs="Arial"/>
          <w:szCs w:val="18"/>
          <w:u w:val="single"/>
          <w:lang w:val="en-US"/>
        </w:rPr>
        <w:t xml:space="preserve"> </w:t>
      </w:r>
      <w:r>
        <w:rPr>
          <w:rFonts w:ascii="Arial" w:hAnsi="Arial" w:cs="Arial"/>
          <w:szCs w:val="18"/>
          <w:lang w:val="en-US"/>
        </w:rPr>
        <w:t xml:space="preserve">– </w:t>
      </w:r>
      <w:r>
        <w:rPr>
          <w:rFonts w:ascii="Arial" w:hAnsi="Arial" w:cs="Arial"/>
          <w:szCs w:val="18"/>
          <w:lang w:val="en-US"/>
        </w:rPr>
        <w:t>As the most challenging part of Cloud Computing, we wanted to try Lambda functions and we wrote interesting one in Node.js. The code is inside “lambda” folder inside cc-upload-</w:t>
      </w:r>
      <w:proofErr w:type="spellStart"/>
      <w:r>
        <w:rPr>
          <w:rFonts w:ascii="Arial" w:hAnsi="Arial" w:cs="Arial"/>
          <w:szCs w:val="18"/>
          <w:lang w:val="en-US"/>
        </w:rPr>
        <w:t>api</w:t>
      </w:r>
      <w:proofErr w:type="spellEnd"/>
      <w:r>
        <w:rPr>
          <w:rFonts w:ascii="Arial" w:hAnsi="Arial" w:cs="Arial"/>
          <w:szCs w:val="18"/>
          <w:lang w:val="en-US"/>
        </w:rPr>
        <w:t xml:space="preserve"> repository.</w:t>
      </w:r>
      <w:r>
        <w:rPr>
          <w:rFonts w:ascii="Arial" w:hAnsi="Arial" w:cs="Arial"/>
          <w:szCs w:val="18"/>
          <w:lang w:val="en-US"/>
        </w:rPr>
        <w:br/>
        <w:t xml:space="preserve">This function will be triggered every time some image is uploaded inside S3 bucket. Then, if there are all 4 blurred images, it will send POST request to Node.js API in order to combine all 4 parts into one big image. Awesome, isn’t it? </w:t>
      </w:r>
      <w:r w:rsidRPr="00B30E98">
        <w:rPr>
          <mc:AlternateContent>
            <mc:Choice Requires="w16se">
              <w:rFonts w:ascii="Arial" w:hAnsi="Arial" w:cs="Arial"/>
            </mc:Choice>
            <mc:Fallback>
              <w:rFonts w:ascii="Segoe UI Emoji" w:eastAsia="Segoe UI Emoji" w:hAnsi="Segoe UI Emoji" w:cs="Segoe UI Emoji"/>
            </mc:Fallback>
          </mc:AlternateContent>
          <w:szCs w:val="18"/>
          <w:lang w:val="en-US"/>
        </w:rPr>
        <mc:AlternateContent>
          <mc:Choice Requires="w16se">
            <w16se:symEx w16se:font="Segoe UI Emoji" w16se:char="1F60A"/>
          </mc:Choice>
          <mc:Fallback>
            <w:t>😊</w:t>
          </mc:Fallback>
        </mc:AlternateContent>
      </w:r>
      <w:r>
        <w:rPr>
          <w:rFonts w:ascii="Arial" w:hAnsi="Arial" w:cs="Arial"/>
          <w:szCs w:val="18"/>
          <w:lang w:val="en-US"/>
        </w:rPr>
        <w:br/>
      </w:r>
      <w:r>
        <w:rPr>
          <w:rFonts w:ascii="Arial" w:hAnsi="Arial" w:cs="Arial"/>
          <w:szCs w:val="18"/>
          <w:lang w:val="en-US"/>
        </w:rPr>
        <w:br/>
      </w:r>
      <w:r>
        <w:rPr>
          <w:rFonts w:ascii="Arial" w:hAnsi="Arial" w:cs="Arial"/>
          <w:szCs w:val="18"/>
          <w:u w:val="single"/>
          <w:lang w:val="en-US"/>
        </w:rPr>
        <w:t>EC2 In</w:t>
      </w:r>
      <w:r w:rsidR="00207586">
        <w:rPr>
          <w:rFonts w:ascii="Arial" w:hAnsi="Arial" w:cs="Arial"/>
          <w:szCs w:val="18"/>
          <w:u w:val="single"/>
          <w:lang w:val="en-US"/>
        </w:rPr>
        <w:t>s</w:t>
      </w:r>
      <w:r>
        <w:rPr>
          <w:rFonts w:ascii="Arial" w:hAnsi="Arial" w:cs="Arial"/>
          <w:szCs w:val="18"/>
          <w:u w:val="single"/>
          <w:lang w:val="en-US"/>
        </w:rPr>
        <w:t xml:space="preserve">tance </w:t>
      </w:r>
      <w:r w:rsidR="00207586">
        <w:rPr>
          <w:rFonts w:ascii="Arial" w:hAnsi="Arial" w:cs="Arial"/>
          <w:szCs w:val="18"/>
          <w:lang w:val="en-US"/>
        </w:rPr>
        <w:t xml:space="preserve">– </w:t>
      </w:r>
      <w:r w:rsidR="00207586">
        <w:rPr>
          <w:rFonts w:ascii="Arial" w:hAnsi="Arial" w:cs="Arial"/>
          <w:szCs w:val="18"/>
          <w:lang w:val="en-US"/>
        </w:rPr>
        <w:t xml:space="preserve">Linux machine where Node.js API </w:t>
      </w:r>
      <w:r w:rsidR="003906FE">
        <w:rPr>
          <w:rFonts w:ascii="Arial" w:hAnsi="Arial" w:cs="Arial"/>
          <w:szCs w:val="18"/>
          <w:lang w:val="en-US"/>
        </w:rPr>
        <w:t>and Java Workers are</w:t>
      </w:r>
      <w:r w:rsidR="00207586">
        <w:rPr>
          <w:rFonts w:ascii="Arial" w:hAnsi="Arial" w:cs="Arial"/>
          <w:szCs w:val="18"/>
          <w:lang w:val="en-US"/>
        </w:rPr>
        <w:t xml:space="preserve"> running.</w:t>
      </w:r>
      <w:r w:rsidR="003906FE">
        <w:rPr>
          <w:rFonts w:ascii="Arial" w:hAnsi="Arial" w:cs="Arial"/>
          <w:szCs w:val="18"/>
          <w:lang w:val="en-US"/>
        </w:rPr>
        <w:br/>
      </w:r>
      <w:r w:rsidR="003906FE">
        <w:rPr>
          <w:rFonts w:ascii="Arial" w:hAnsi="Arial" w:cs="Arial"/>
          <w:szCs w:val="18"/>
          <w:u w:val="single"/>
          <w:lang w:val="en-US"/>
        </w:rPr>
        <w:t>Amazon EKS</w:t>
      </w:r>
      <w:r w:rsidR="003906FE">
        <w:rPr>
          <w:rFonts w:ascii="Arial" w:hAnsi="Arial" w:cs="Arial"/>
          <w:szCs w:val="18"/>
          <w:u w:val="single"/>
          <w:lang w:val="en-US"/>
        </w:rPr>
        <w:t xml:space="preserve"> </w:t>
      </w:r>
      <w:r w:rsidR="003906FE">
        <w:rPr>
          <w:rFonts w:ascii="Arial" w:hAnsi="Arial" w:cs="Arial"/>
          <w:szCs w:val="18"/>
          <w:lang w:val="en-US"/>
        </w:rPr>
        <w:t xml:space="preserve">– </w:t>
      </w:r>
      <w:r w:rsidR="003906FE">
        <w:rPr>
          <w:rFonts w:ascii="Arial" w:hAnsi="Arial" w:cs="Arial"/>
          <w:szCs w:val="18"/>
          <w:lang w:val="en-US"/>
        </w:rPr>
        <w:t>It would be nice to connect gained knowledge from Assignment 1-2 and Kubernetes, but this is paid service and no free tier available.</w:t>
      </w:r>
      <w:r w:rsidR="00207586">
        <w:rPr>
          <w:rFonts w:ascii="Arial" w:hAnsi="Arial" w:cs="Arial"/>
          <w:szCs w:val="18"/>
          <w:lang w:val="en-US"/>
        </w:rPr>
        <w:br/>
      </w:r>
      <w:r w:rsidR="00207586">
        <w:rPr>
          <w:rFonts w:ascii="Arial" w:hAnsi="Arial" w:cs="Arial"/>
          <w:szCs w:val="18"/>
          <w:lang w:val="en-US"/>
        </w:rPr>
        <w:br/>
      </w:r>
      <w:proofErr w:type="spellStart"/>
      <w:r w:rsidR="00207586">
        <w:rPr>
          <w:rFonts w:ascii="Arial" w:hAnsi="Arial" w:cs="Arial"/>
          <w:szCs w:val="18"/>
          <w:u w:val="single"/>
          <w:lang w:val="en-US"/>
        </w:rPr>
        <w:t>ElastiCache</w:t>
      </w:r>
      <w:proofErr w:type="spellEnd"/>
      <w:r w:rsidR="00207586">
        <w:rPr>
          <w:rFonts w:ascii="Arial" w:hAnsi="Arial" w:cs="Arial"/>
          <w:szCs w:val="18"/>
          <w:lang w:val="en-US"/>
        </w:rPr>
        <w:t xml:space="preserve">– </w:t>
      </w:r>
      <w:r w:rsidR="00207586">
        <w:rPr>
          <w:rFonts w:ascii="Arial" w:hAnsi="Arial" w:cs="Arial"/>
          <w:szCs w:val="18"/>
          <w:lang w:val="en-US"/>
        </w:rPr>
        <w:t>Redis Key-Value Pair Database</w:t>
      </w:r>
      <w:r w:rsidR="00207586">
        <w:rPr>
          <w:rFonts w:ascii="Arial" w:hAnsi="Arial" w:cs="Arial"/>
          <w:szCs w:val="18"/>
          <w:lang w:val="en-US"/>
        </w:rPr>
        <w:t>.</w:t>
      </w:r>
      <w:r w:rsidR="00207586">
        <w:rPr>
          <w:rFonts w:ascii="Arial" w:hAnsi="Arial" w:cs="Arial"/>
          <w:szCs w:val="18"/>
          <w:lang w:val="en-US"/>
        </w:rPr>
        <w:t xml:space="preserve"> Used for storing process ids (blurring id), URLs of original and parts of the photos on S3 bucket, and one Boolean flag for completion. </w:t>
      </w:r>
      <w:r w:rsidR="00207586">
        <w:rPr>
          <w:rFonts w:ascii="Arial" w:hAnsi="Arial" w:cs="Arial"/>
          <w:szCs w:val="18"/>
          <w:lang w:val="en-US"/>
        </w:rPr>
        <w:br/>
      </w:r>
    </w:p>
    <w:p w14:paraId="0400B31D" w14:textId="1EAC8A2A" w:rsidR="00207586" w:rsidRDefault="00207586" w:rsidP="00BC7BF4">
      <w:pPr>
        <w:pStyle w:val="NoSpacing"/>
        <w:jc w:val="left"/>
        <w:rPr>
          <w:rFonts w:ascii="Arial" w:hAnsi="Arial" w:cs="Arial"/>
          <w:szCs w:val="18"/>
          <w:lang w:val="en-US"/>
        </w:rPr>
      </w:pPr>
      <w:r>
        <w:rPr>
          <w:rFonts w:ascii="Arial" w:hAnsi="Arial" w:cs="Arial"/>
          <w:szCs w:val="18"/>
          <w:u w:val="single"/>
          <w:lang w:val="en-US"/>
        </w:rPr>
        <w:t xml:space="preserve">Cloud Watch </w:t>
      </w:r>
      <w:r>
        <w:rPr>
          <w:rFonts w:ascii="Arial" w:hAnsi="Arial" w:cs="Arial"/>
          <w:szCs w:val="18"/>
          <w:lang w:val="en-US"/>
        </w:rPr>
        <w:t xml:space="preserve">– </w:t>
      </w:r>
      <w:r>
        <w:rPr>
          <w:rFonts w:ascii="Arial" w:hAnsi="Arial" w:cs="Arial"/>
          <w:szCs w:val="18"/>
          <w:lang w:val="en-US"/>
        </w:rPr>
        <w:t>Used for basic usage notifications and billing limitations.</w:t>
      </w:r>
    </w:p>
    <w:p w14:paraId="2DBA2BC3" w14:textId="77777777" w:rsidR="00207586" w:rsidRDefault="00207586" w:rsidP="00BC7BF4">
      <w:pPr>
        <w:pStyle w:val="NoSpacing"/>
        <w:jc w:val="left"/>
        <w:rPr>
          <w:rFonts w:ascii="Arial" w:hAnsi="Arial" w:cs="Arial"/>
          <w:b/>
          <w:bCs/>
          <w:sz w:val="32"/>
          <w:lang w:val="en-US"/>
        </w:rPr>
      </w:pPr>
    </w:p>
    <w:p w14:paraId="58B9E382" w14:textId="0A278E65" w:rsidR="006214D3" w:rsidRDefault="006214D3" w:rsidP="00BC7BF4">
      <w:pPr>
        <w:pStyle w:val="NoSpacing"/>
        <w:jc w:val="left"/>
        <w:rPr>
          <w:rFonts w:ascii="Arial" w:hAnsi="Arial" w:cs="Arial"/>
          <w:b/>
          <w:bCs/>
          <w:sz w:val="32"/>
          <w:lang w:val="en-US"/>
        </w:rPr>
      </w:pPr>
    </w:p>
    <w:p w14:paraId="2A8E74C9" w14:textId="77777777" w:rsidR="00207586" w:rsidRDefault="00207586" w:rsidP="00BC7BF4">
      <w:pPr>
        <w:pStyle w:val="NoSpacing"/>
        <w:jc w:val="left"/>
        <w:rPr>
          <w:rFonts w:ascii="Arial" w:hAnsi="Arial" w:cs="Arial"/>
          <w:b/>
          <w:bCs/>
          <w:sz w:val="32"/>
          <w:lang w:val="en-US"/>
        </w:rPr>
      </w:pPr>
    </w:p>
    <w:p w14:paraId="2605D6AD" w14:textId="6E79FBB3" w:rsidR="00672D89" w:rsidRDefault="00156516" w:rsidP="00BC7BF4">
      <w:pPr>
        <w:pStyle w:val="NoSpacing"/>
        <w:jc w:val="left"/>
        <w:rPr>
          <w:rFonts w:ascii="Arial" w:hAnsi="Arial" w:cs="Arial"/>
          <w:szCs w:val="18"/>
          <w:lang w:val="en-US"/>
        </w:rPr>
      </w:pPr>
      <w:r>
        <w:rPr>
          <w:rFonts w:ascii="Arial" w:hAnsi="Arial" w:cs="Arial"/>
          <w:szCs w:val="18"/>
          <w:lang w:val="en-US"/>
        </w:rPr>
        <w:br/>
      </w:r>
    </w:p>
    <w:p w14:paraId="59691EB6" w14:textId="1F15E52E" w:rsidR="008A1F83" w:rsidRDefault="008A1F83" w:rsidP="00BC7BF4">
      <w:pPr>
        <w:pStyle w:val="NoSpacing"/>
        <w:jc w:val="left"/>
        <w:rPr>
          <w:rFonts w:ascii="Arial" w:hAnsi="Arial" w:cs="Arial"/>
          <w:szCs w:val="18"/>
          <w:lang w:val="en-US"/>
        </w:rPr>
      </w:pPr>
      <w:r>
        <w:rPr>
          <w:rFonts w:ascii="Arial" w:hAnsi="Arial" w:cs="Arial"/>
          <w:szCs w:val="18"/>
          <w:lang w:val="en-US"/>
        </w:rPr>
        <w:t>----------------------------------------------------------------------------------------------------------------</w:t>
      </w:r>
    </w:p>
    <w:p w14:paraId="586C03E6" w14:textId="6CE6F35D" w:rsidR="008A1F83" w:rsidRDefault="008A1F83" w:rsidP="00BC7BF4">
      <w:pPr>
        <w:pStyle w:val="NoSpacing"/>
        <w:jc w:val="left"/>
        <w:rPr>
          <w:rFonts w:ascii="Arial" w:hAnsi="Arial" w:cs="Arial"/>
          <w:szCs w:val="18"/>
          <w:lang w:val="en-US"/>
        </w:rPr>
      </w:pPr>
      <w:r>
        <w:rPr>
          <w:rFonts w:ascii="Arial" w:hAnsi="Arial" w:cs="Arial"/>
          <w:szCs w:val="18"/>
          <w:lang w:val="en-US"/>
        </w:rPr>
        <w:t>Conclusion</w:t>
      </w:r>
    </w:p>
    <w:p w14:paraId="487E05B7" w14:textId="11D7C269" w:rsidR="00672D89" w:rsidRPr="00343EAC" w:rsidRDefault="001A7FB9" w:rsidP="00672D89">
      <w:pPr>
        <w:pStyle w:val="NoSpacing"/>
        <w:jc w:val="left"/>
        <w:rPr>
          <w:rFonts w:ascii="Arial" w:hAnsi="Arial" w:cs="Arial"/>
          <w:szCs w:val="18"/>
          <w:lang w:val="en-US"/>
        </w:rPr>
      </w:pPr>
      <w:r>
        <w:rPr>
          <w:rFonts w:ascii="Arial" w:hAnsi="Arial" w:cs="Arial"/>
          <w:szCs w:val="18"/>
          <w:lang w:val="en-US"/>
        </w:rPr>
        <w:t xml:space="preserve">The Assignment </w:t>
      </w:r>
      <w:r w:rsidR="00672D89">
        <w:rPr>
          <w:rFonts w:ascii="Arial" w:hAnsi="Arial" w:cs="Arial"/>
          <w:szCs w:val="18"/>
          <w:lang w:val="en-US"/>
        </w:rPr>
        <w:t>3</w:t>
      </w:r>
      <w:r>
        <w:rPr>
          <w:rFonts w:ascii="Arial" w:hAnsi="Arial" w:cs="Arial"/>
          <w:szCs w:val="18"/>
          <w:lang w:val="en-US"/>
        </w:rPr>
        <w:t xml:space="preserve"> was </w:t>
      </w:r>
      <w:r w:rsidR="00672D89">
        <w:rPr>
          <w:rFonts w:ascii="Arial" w:hAnsi="Arial" w:cs="Arial"/>
          <w:szCs w:val="18"/>
          <w:lang w:val="en-US"/>
        </w:rPr>
        <w:t xml:space="preserve">very interesting for all of us, specially because it was something real, scalable and professional. We worked well as a team and happy that we learned a lot from each other. </w:t>
      </w:r>
      <w:r w:rsidR="00156516">
        <w:rPr>
          <w:rFonts w:ascii="Arial" w:hAnsi="Arial" w:cs="Arial"/>
          <w:szCs w:val="18"/>
          <w:lang w:val="en-US"/>
        </w:rPr>
        <w:t xml:space="preserve">If we got something great and useful from this course, that is AWS know-how. </w:t>
      </w:r>
      <w:r w:rsidR="00672D89">
        <w:rPr>
          <w:rFonts w:ascii="Arial" w:hAnsi="Arial" w:cs="Arial"/>
          <w:szCs w:val="18"/>
          <w:lang w:val="en-US"/>
        </w:rPr>
        <w:t>Many thanks for such great assignments so far</w:t>
      </w:r>
      <w:r w:rsidR="00672D89" w:rsidRPr="00672D89">
        <w:rPr>
          <mc:AlternateContent>
            <mc:Choice Requires="w16se">
              <w:rFonts w:ascii="Arial" w:hAnsi="Arial" w:cs="Arial"/>
            </mc:Choice>
            <mc:Fallback>
              <w:rFonts w:ascii="Segoe UI Emoji" w:eastAsia="Segoe UI Emoji" w:hAnsi="Segoe UI Emoji" w:cs="Segoe UI Emoji"/>
            </mc:Fallback>
          </mc:AlternateContent>
          <w:szCs w:val="18"/>
          <w:lang w:val="en-US"/>
        </w:rPr>
        <mc:AlternateContent>
          <mc:Choice Requires="w16se">
            <w16se:symEx w16se:font="Segoe UI Emoji" w16se:char="1F60A"/>
          </mc:Choice>
          <mc:Fallback>
            <w:t>😊</w:t>
          </mc:Fallback>
        </mc:AlternateContent>
      </w:r>
    </w:p>
    <w:p w14:paraId="42D27E00" w14:textId="6555299D" w:rsidR="008A1F83" w:rsidRPr="00343EAC" w:rsidRDefault="008A1F83" w:rsidP="00BC7BF4">
      <w:pPr>
        <w:pStyle w:val="NoSpacing"/>
        <w:jc w:val="left"/>
        <w:rPr>
          <w:rFonts w:ascii="Arial" w:hAnsi="Arial" w:cs="Arial"/>
          <w:szCs w:val="18"/>
          <w:lang w:val="en-US"/>
        </w:rPr>
      </w:pPr>
    </w:p>
    <w:sectPr w:rsidR="008A1F83" w:rsidRPr="00343EAC" w:rsidSect="00D47758">
      <w:headerReference w:type="default" r:id="rId19"/>
      <w:footerReference w:type="default" r:id="rId20"/>
      <w:pgSz w:w="11906" w:h="16838"/>
      <w:pgMar w:top="1134" w:right="1417" w:bottom="1417" w:left="1417"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CBBFB" w14:textId="77777777" w:rsidR="00BB1C21" w:rsidRDefault="00BB1C21">
      <w:pPr>
        <w:spacing w:after="0" w:line="240" w:lineRule="auto"/>
      </w:pPr>
      <w:r>
        <w:separator/>
      </w:r>
    </w:p>
  </w:endnote>
  <w:endnote w:type="continuationSeparator" w:id="0">
    <w:p w14:paraId="204C2009" w14:textId="77777777" w:rsidR="00BB1C21" w:rsidRDefault="00BB1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Yu Gothic"/>
    <w:charset w:val="8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Lohit Hindi">
    <w:altName w:val="Yu Gothic"/>
    <w:charset w:val="80"/>
    <w:family w:val="auto"/>
    <w:pitch w:val="variable"/>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miro">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A10EF" w14:textId="77777777" w:rsidR="00D54691" w:rsidRPr="00487E92" w:rsidRDefault="00D54691" w:rsidP="003E6130">
    <w:pPr>
      <w:pStyle w:val="Footer"/>
      <w:pBdr>
        <w:top w:val="single" w:sz="4" w:space="1" w:color="808080"/>
      </w:pBdr>
      <w:tabs>
        <w:tab w:val="center" w:pos="4536"/>
        <w:tab w:val="right" w:pos="9072"/>
      </w:tabs>
      <w:jc w:val="left"/>
      <w:rPr>
        <w:rFonts w:ascii="Arial" w:eastAsia="Amiro" w:hAnsi="Arial" w:cs="Arial"/>
        <w:lang w:val="de-DE" w:eastAsia="en-GB"/>
      </w:rPr>
    </w:pPr>
    <w:r>
      <w:rPr>
        <w:rFonts w:ascii="Arial" w:eastAsia="Amiro" w:hAnsi="Arial" w:cs="Arial"/>
        <w:lang w:val="de-DE" w:eastAsia="en-GB"/>
      </w:rPr>
      <w:t>Nikodijevic</w:t>
    </w:r>
    <w:r w:rsidRPr="00487E92">
      <w:rPr>
        <w:rFonts w:ascii="Arial" w:eastAsia="Amiro" w:hAnsi="Arial" w:cs="Arial"/>
        <w:lang w:val="de-DE" w:eastAsia="en-GB"/>
      </w:rPr>
      <w:t xml:space="preserve">, </w:t>
    </w:r>
    <w:r>
      <w:rPr>
        <w:rFonts w:ascii="Arial" w:eastAsia="Amiro" w:hAnsi="Arial" w:cs="Arial"/>
        <w:lang w:val="de-DE" w:eastAsia="en-GB"/>
      </w:rPr>
      <w:t>Mihajlo</w:t>
    </w:r>
  </w:p>
  <w:p w14:paraId="73885F29" w14:textId="1C83980F" w:rsidR="00D54691" w:rsidRPr="00487E92" w:rsidRDefault="00D54691" w:rsidP="003E6130">
    <w:pPr>
      <w:pStyle w:val="Footer"/>
      <w:pBdr>
        <w:top w:val="single" w:sz="4" w:space="1" w:color="808080"/>
      </w:pBdr>
      <w:tabs>
        <w:tab w:val="center" w:pos="4536"/>
        <w:tab w:val="right" w:pos="9072"/>
      </w:tabs>
      <w:jc w:val="left"/>
      <w:rPr>
        <w:rFonts w:ascii="Arial" w:hAnsi="Arial" w:cs="Arial"/>
        <w:color w:val="7F7F7F"/>
        <w:sz w:val="20"/>
        <w:szCs w:val="20"/>
        <w:lang w:val="de-DE"/>
      </w:rPr>
    </w:pPr>
    <w:r>
      <w:rPr>
        <w:rFonts w:ascii="Arial" w:eastAsia="Amiro" w:hAnsi="Arial" w:cs="Arial"/>
        <w:lang w:val="de-DE" w:eastAsia="en-GB"/>
      </w:rPr>
      <w:t>01646292</w:t>
    </w:r>
    <w:r w:rsidRPr="00487E92">
      <w:rPr>
        <w:rFonts w:ascii="Arial" w:eastAsia="Amiro" w:hAnsi="Arial" w:cs="Arial"/>
        <w:lang w:val="de-DE" w:eastAsia="en-GB"/>
      </w:rPr>
      <w:tab/>
    </w:r>
    <w:r w:rsidRPr="00487E92">
      <w:rPr>
        <w:rFonts w:ascii="Arial" w:eastAsia="Amiro" w:hAnsi="Arial" w:cs="Arial"/>
        <w:lang w:val="de-DE" w:eastAsia="en-GB"/>
      </w:rPr>
      <w:fldChar w:fldCharType="begin"/>
    </w:r>
    <w:r w:rsidRPr="00487E92">
      <w:rPr>
        <w:rFonts w:ascii="Arial" w:eastAsia="Amiro" w:hAnsi="Arial" w:cs="Arial"/>
        <w:lang w:val="de-DE" w:eastAsia="en-GB"/>
      </w:rPr>
      <w:instrText xml:space="preserve"> TIME \@ "d. MMMM yyyy" </w:instrText>
    </w:r>
    <w:r w:rsidRPr="00487E92">
      <w:rPr>
        <w:rFonts w:ascii="Arial" w:eastAsia="Amiro" w:hAnsi="Arial" w:cs="Arial"/>
        <w:lang w:val="de-DE" w:eastAsia="en-GB"/>
      </w:rPr>
      <w:fldChar w:fldCharType="separate"/>
    </w:r>
    <w:r w:rsidR="00B92526">
      <w:rPr>
        <w:rFonts w:ascii="Arial" w:eastAsia="Amiro" w:hAnsi="Arial" w:cs="Arial"/>
        <w:noProof/>
        <w:lang w:val="de-DE" w:eastAsia="en-GB"/>
      </w:rPr>
      <w:t>25. Dezember 2019</w:t>
    </w:r>
    <w:r w:rsidRPr="00487E92">
      <w:rPr>
        <w:rFonts w:ascii="Arial" w:eastAsia="Amiro" w:hAnsi="Arial" w:cs="Arial"/>
        <w:lang w:val="de-DE" w:eastAsia="en-GB"/>
      </w:rPr>
      <w:fldChar w:fldCharType="end"/>
    </w:r>
    <w:r w:rsidRPr="00487E92">
      <w:rPr>
        <w:rFonts w:ascii="Arial" w:hAnsi="Arial" w:cs="Arial"/>
        <w:color w:val="7F7F7F"/>
        <w:sz w:val="20"/>
        <w:szCs w:val="20"/>
        <w:lang w:val="de-DE"/>
      </w:rPr>
      <w:tab/>
    </w:r>
    <w:r w:rsidRPr="00487E92">
      <w:rPr>
        <w:rFonts w:ascii="Arial" w:eastAsia="Amiro" w:hAnsi="Arial" w:cs="Arial"/>
        <w:lang w:val="de-DE" w:eastAsia="en-GB"/>
      </w:rPr>
      <w:t xml:space="preserve">Seite </w:t>
    </w:r>
    <w:r w:rsidRPr="00487E92">
      <w:rPr>
        <w:rFonts w:ascii="Arial" w:eastAsia="Amiro" w:hAnsi="Arial" w:cs="Arial"/>
        <w:lang w:val="de-DE" w:eastAsia="en-GB"/>
      </w:rPr>
      <w:fldChar w:fldCharType="begin"/>
    </w:r>
    <w:r w:rsidRPr="00487E92">
      <w:rPr>
        <w:rFonts w:ascii="Arial" w:eastAsia="Amiro" w:hAnsi="Arial" w:cs="Arial"/>
        <w:lang w:val="de-DE" w:eastAsia="en-GB"/>
      </w:rPr>
      <w:instrText xml:space="preserve"> PAGE \*Arabic </w:instrText>
    </w:r>
    <w:r w:rsidRPr="00487E92">
      <w:rPr>
        <w:rFonts w:ascii="Arial" w:eastAsia="Amiro" w:hAnsi="Arial" w:cs="Arial"/>
        <w:lang w:val="de-DE" w:eastAsia="en-GB"/>
      </w:rPr>
      <w:fldChar w:fldCharType="separate"/>
    </w:r>
    <w:r w:rsidRPr="00487E92">
      <w:rPr>
        <w:rFonts w:ascii="Arial" w:eastAsia="Amiro" w:hAnsi="Arial" w:cs="Arial"/>
        <w:noProof/>
        <w:lang w:val="de-DE" w:eastAsia="en-GB"/>
      </w:rPr>
      <w:t>4</w:t>
    </w:r>
    <w:r w:rsidRPr="00487E92">
      <w:rPr>
        <w:rFonts w:ascii="Arial" w:eastAsia="Amiro" w:hAnsi="Arial" w:cs="Arial"/>
        <w:lang w:val="de-DE" w:eastAsia="en-GB"/>
      </w:rPr>
      <w:fldChar w:fldCharType="end"/>
    </w:r>
    <w:r w:rsidRPr="00487E92">
      <w:rPr>
        <w:rFonts w:ascii="Arial" w:eastAsia="Amiro" w:hAnsi="Arial" w:cs="Arial"/>
        <w:lang w:val="de-DE" w:eastAsia="en-GB"/>
      </w:rPr>
      <w:t xml:space="preserve"> von </w:t>
    </w:r>
    <w:r w:rsidRPr="00487E92">
      <w:rPr>
        <w:rFonts w:ascii="Arial" w:eastAsia="Amiro" w:hAnsi="Arial" w:cs="Arial"/>
        <w:lang w:val="de-DE" w:eastAsia="en-GB"/>
      </w:rPr>
      <w:fldChar w:fldCharType="begin"/>
    </w:r>
    <w:r w:rsidRPr="00487E92">
      <w:rPr>
        <w:rFonts w:ascii="Arial" w:eastAsia="Amiro" w:hAnsi="Arial" w:cs="Arial"/>
        <w:lang w:val="de-DE" w:eastAsia="en-GB"/>
      </w:rPr>
      <w:instrText xml:space="preserve"> NUMPAGES \*Arabic </w:instrText>
    </w:r>
    <w:r w:rsidRPr="00487E92">
      <w:rPr>
        <w:rFonts w:ascii="Arial" w:eastAsia="Amiro" w:hAnsi="Arial" w:cs="Arial"/>
        <w:lang w:val="de-DE" w:eastAsia="en-GB"/>
      </w:rPr>
      <w:fldChar w:fldCharType="separate"/>
    </w:r>
    <w:r w:rsidRPr="00487E92">
      <w:rPr>
        <w:rFonts w:ascii="Arial" w:eastAsia="Amiro" w:hAnsi="Arial" w:cs="Arial"/>
        <w:noProof/>
        <w:lang w:val="de-DE" w:eastAsia="en-GB"/>
      </w:rPr>
      <w:t>4</w:t>
    </w:r>
    <w:r w:rsidRPr="00487E92">
      <w:rPr>
        <w:rFonts w:ascii="Arial" w:eastAsia="Amiro" w:hAnsi="Arial" w:cs="Arial"/>
        <w:lang w:val="de-DE" w:eastAsia="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6F0F5E" w14:textId="77777777" w:rsidR="00BB1C21" w:rsidRDefault="00BB1C21">
      <w:pPr>
        <w:spacing w:after="0" w:line="240" w:lineRule="auto"/>
      </w:pPr>
      <w:r>
        <w:separator/>
      </w:r>
    </w:p>
  </w:footnote>
  <w:footnote w:type="continuationSeparator" w:id="0">
    <w:p w14:paraId="7205BB32" w14:textId="77777777" w:rsidR="00BB1C21" w:rsidRDefault="00BB1C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6FB9F" w14:textId="3FBB6710" w:rsidR="00D54691" w:rsidRPr="003752F0" w:rsidRDefault="00BC7BF4" w:rsidP="00BC7BF4">
    <w:pPr>
      <w:pStyle w:val="Header"/>
      <w:ind w:left="2127" w:firstLine="709"/>
      <w:rPr>
        <w:rFonts w:ascii="Arial" w:hAnsi="Arial" w:cs="Arial"/>
        <w:lang w:val="en-US"/>
      </w:rPr>
    </w:pPr>
    <w:r>
      <w:rPr>
        <w:rFonts w:ascii="Arial" w:eastAsia="Amiro" w:hAnsi="Arial" w:cs="Arial"/>
        <w:lang w:val="en-US" w:eastAsia="en-GB"/>
      </w:rPr>
      <w:t>Cloud</w:t>
    </w:r>
    <w:r w:rsidR="003752F0" w:rsidRPr="003752F0">
      <w:rPr>
        <w:rFonts w:ascii="Arial" w:eastAsia="Amiro" w:hAnsi="Arial" w:cs="Arial"/>
        <w:lang w:val="en-US" w:eastAsia="en-GB"/>
      </w:rPr>
      <w:t xml:space="preserve"> Computing</w:t>
    </w:r>
    <w:r w:rsidR="00D54691" w:rsidRPr="003752F0">
      <w:rPr>
        <w:rFonts w:ascii="Arial" w:eastAsia="Amiro" w:hAnsi="Arial" w:cs="Arial"/>
        <w:lang w:val="en-US" w:eastAsia="en-GB"/>
      </w:rPr>
      <w:tab/>
    </w:r>
    <w:r w:rsidR="003752F0" w:rsidRPr="003752F0">
      <w:rPr>
        <w:rFonts w:ascii="Arial" w:eastAsia="Amiro" w:hAnsi="Arial" w:cs="Arial"/>
        <w:lang w:val="en-US" w:eastAsia="en-GB"/>
      </w:rPr>
      <w:t>Assignment</w:t>
    </w:r>
    <w:r w:rsidR="00D54691" w:rsidRPr="003752F0">
      <w:rPr>
        <w:rFonts w:ascii="Arial" w:eastAsia="Amiro" w:hAnsi="Arial" w:cs="Arial"/>
        <w:lang w:val="en-US" w:eastAsia="en-GB"/>
      </w:rPr>
      <w:t xml:space="preserve"> </w:t>
    </w:r>
    <w:r w:rsidR="00B92526">
      <w:rPr>
        <w:rFonts w:ascii="Arial" w:eastAsia="Amiro" w:hAnsi="Arial" w:cs="Arial"/>
        <w:lang w:val="en-US" w:eastAsia="en-GB"/>
      </w:rPr>
      <w:t>3</w:t>
    </w:r>
    <w:r w:rsidR="00D54691" w:rsidRPr="003752F0">
      <w:rPr>
        <w:rFonts w:ascii="Arial" w:eastAsia="Amiro" w:hAnsi="Arial" w:cs="Arial"/>
        <w:lang w:val="en-US" w:eastAsia="en-GB"/>
      </w:rPr>
      <w:t xml:space="preserve"> (</w:t>
    </w:r>
    <w:r w:rsidR="00B92526">
      <w:rPr>
        <w:rFonts w:ascii="Arial" w:eastAsia="Amiro" w:hAnsi="Arial" w:cs="Arial"/>
        <w:lang w:val="en-US" w:eastAsia="en-GB"/>
      </w:rPr>
      <w:t>P</w:t>
    </w:r>
    <w:r>
      <w:rPr>
        <w:rFonts w:ascii="Arial" w:eastAsia="Amiro" w:hAnsi="Arial" w:cs="Arial"/>
        <w:lang w:val="en-US" w:eastAsia="en-GB"/>
      </w:rPr>
      <w:t>aaS)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singleLevel"/>
    <w:tmpl w:val="00000002"/>
    <w:name w:val="WW8Num2"/>
    <w:lvl w:ilvl="0">
      <w:numFmt w:val="bullet"/>
      <w:lvlText w:val="-"/>
      <w:lvlJc w:val="left"/>
      <w:pPr>
        <w:tabs>
          <w:tab w:val="num" w:pos="0"/>
        </w:tabs>
        <w:ind w:left="720" w:hanging="360"/>
      </w:pPr>
      <w:rPr>
        <w:rFonts w:ascii="Helvetica" w:hAnsi="Helvetica" w:cs="Verdana"/>
        <w:sz w:val="24"/>
        <w:szCs w:val="24"/>
      </w:rPr>
    </w:lvl>
  </w:abstractNum>
  <w:abstractNum w:abstractNumId="2" w15:restartNumberingAfterBreak="0">
    <w:nsid w:val="00000003"/>
    <w:multiLevelType w:val="multilevel"/>
    <w:tmpl w:val="00000003"/>
    <w:name w:val="WW8Num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 w15:restartNumberingAfterBreak="0">
    <w:nsid w:val="00000004"/>
    <w:multiLevelType w:val="multilevel"/>
    <w:tmpl w:val="00000004"/>
    <w:name w:val="WW8Num4"/>
    <w:lvl w:ilvl="0">
      <w:start w:val="2"/>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0CA54CDB"/>
    <w:multiLevelType w:val="hybridMultilevel"/>
    <w:tmpl w:val="814EF8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2002CC5"/>
    <w:multiLevelType w:val="hybridMultilevel"/>
    <w:tmpl w:val="9B98B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00087B"/>
    <w:multiLevelType w:val="hybridMultilevel"/>
    <w:tmpl w:val="F9E2F440"/>
    <w:lvl w:ilvl="0" w:tplc="0407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B237C9E"/>
    <w:multiLevelType w:val="hybridMultilevel"/>
    <w:tmpl w:val="0A2C8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B3856A5"/>
    <w:multiLevelType w:val="hybridMultilevel"/>
    <w:tmpl w:val="54D26D4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765270CD"/>
    <w:multiLevelType w:val="hybridMultilevel"/>
    <w:tmpl w:val="95D21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7751E"/>
    <w:multiLevelType w:val="hybridMultilevel"/>
    <w:tmpl w:val="7D8624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0"/>
  </w:num>
  <w:num w:numId="6">
    <w:abstractNumId w:val="4"/>
  </w:num>
  <w:num w:numId="7">
    <w:abstractNumId w:val="6"/>
  </w:num>
  <w:num w:numId="8">
    <w:abstractNumId w:val="10"/>
  </w:num>
  <w:num w:numId="9">
    <w:abstractNumId w:val="5"/>
  </w:num>
  <w:num w:numId="10">
    <w:abstractNumId w:val="7"/>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22C"/>
    <w:rsid w:val="00010B4C"/>
    <w:rsid w:val="000277FE"/>
    <w:rsid w:val="0005464C"/>
    <w:rsid w:val="00067A10"/>
    <w:rsid w:val="00085CDC"/>
    <w:rsid w:val="0009302D"/>
    <w:rsid w:val="000C568C"/>
    <w:rsid w:val="000D4A7C"/>
    <w:rsid w:val="000F3F69"/>
    <w:rsid w:val="0010250D"/>
    <w:rsid w:val="00104DCF"/>
    <w:rsid w:val="00115291"/>
    <w:rsid w:val="00156516"/>
    <w:rsid w:val="0015730D"/>
    <w:rsid w:val="001614F5"/>
    <w:rsid w:val="00163556"/>
    <w:rsid w:val="00165A5A"/>
    <w:rsid w:val="00174305"/>
    <w:rsid w:val="00187018"/>
    <w:rsid w:val="001948D1"/>
    <w:rsid w:val="001A624E"/>
    <w:rsid w:val="001A7FB9"/>
    <w:rsid w:val="001B7D67"/>
    <w:rsid w:val="001C72FF"/>
    <w:rsid w:val="001D4B3E"/>
    <w:rsid w:val="001E18AE"/>
    <w:rsid w:val="001F16E7"/>
    <w:rsid w:val="001F739A"/>
    <w:rsid w:val="00203BD7"/>
    <w:rsid w:val="00207586"/>
    <w:rsid w:val="00215406"/>
    <w:rsid w:val="00215B37"/>
    <w:rsid w:val="00256BFD"/>
    <w:rsid w:val="002570B8"/>
    <w:rsid w:val="00267752"/>
    <w:rsid w:val="00271752"/>
    <w:rsid w:val="00273027"/>
    <w:rsid w:val="002844C9"/>
    <w:rsid w:val="002B5066"/>
    <w:rsid w:val="002C0FFA"/>
    <w:rsid w:val="002D5D2A"/>
    <w:rsid w:val="002F7475"/>
    <w:rsid w:val="00303F80"/>
    <w:rsid w:val="00314D5B"/>
    <w:rsid w:val="00317138"/>
    <w:rsid w:val="003226CE"/>
    <w:rsid w:val="00343EAC"/>
    <w:rsid w:val="00355252"/>
    <w:rsid w:val="00363C31"/>
    <w:rsid w:val="003750F7"/>
    <w:rsid w:val="003752F0"/>
    <w:rsid w:val="00386856"/>
    <w:rsid w:val="003900AF"/>
    <w:rsid w:val="003906FE"/>
    <w:rsid w:val="00395626"/>
    <w:rsid w:val="003A181A"/>
    <w:rsid w:val="003A37FC"/>
    <w:rsid w:val="003A3B4E"/>
    <w:rsid w:val="003B4D7C"/>
    <w:rsid w:val="003C04C3"/>
    <w:rsid w:val="003E6130"/>
    <w:rsid w:val="003F23B4"/>
    <w:rsid w:val="004136BC"/>
    <w:rsid w:val="00416CEF"/>
    <w:rsid w:val="004315D4"/>
    <w:rsid w:val="004475E7"/>
    <w:rsid w:val="00476682"/>
    <w:rsid w:val="00485A4E"/>
    <w:rsid w:val="00487E92"/>
    <w:rsid w:val="004B387D"/>
    <w:rsid w:val="004C041F"/>
    <w:rsid w:val="004C559B"/>
    <w:rsid w:val="004D02DF"/>
    <w:rsid w:val="004D343A"/>
    <w:rsid w:val="004E3E55"/>
    <w:rsid w:val="004F3C64"/>
    <w:rsid w:val="004F7567"/>
    <w:rsid w:val="004F7F69"/>
    <w:rsid w:val="00501057"/>
    <w:rsid w:val="00514B03"/>
    <w:rsid w:val="00526D94"/>
    <w:rsid w:val="00526F46"/>
    <w:rsid w:val="00530B26"/>
    <w:rsid w:val="00535D04"/>
    <w:rsid w:val="00575F37"/>
    <w:rsid w:val="005A0CBD"/>
    <w:rsid w:val="005A22E2"/>
    <w:rsid w:val="005B566E"/>
    <w:rsid w:val="005C022E"/>
    <w:rsid w:val="005D6DF1"/>
    <w:rsid w:val="005E1CDE"/>
    <w:rsid w:val="00602189"/>
    <w:rsid w:val="00604DDE"/>
    <w:rsid w:val="00612833"/>
    <w:rsid w:val="00620452"/>
    <w:rsid w:val="006214D3"/>
    <w:rsid w:val="00627E90"/>
    <w:rsid w:val="0063026A"/>
    <w:rsid w:val="00636507"/>
    <w:rsid w:val="0064350E"/>
    <w:rsid w:val="00672D89"/>
    <w:rsid w:val="00677A76"/>
    <w:rsid w:val="006B5CCE"/>
    <w:rsid w:val="006C7552"/>
    <w:rsid w:val="006E091A"/>
    <w:rsid w:val="006E1C94"/>
    <w:rsid w:val="0070489D"/>
    <w:rsid w:val="00717B75"/>
    <w:rsid w:val="00750FBE"/>
    <w:rsid w:val="0076351A"/>
    <w:rsid w:val="0077521C"/>
    <w:rsid w:val="0078522C"/>
    <w:rsid w:val="00797DA4"/>
    <w:rsid w:val="007D34BF"/>
    <w:rsid w:val="007D71CD"/>
    <w:rsid w:val="00812107"/>
    <w:rsid w:val="0082482D"/>
    <w:rsid w:val="00871FE8"/>
    <w:rsid w:val="008A1F83"/>
    <w:rsid w:val="008B094D"/>
    <w:rsid w:val="008B139A"/>
    <w:rsid w:val="008B5E02"/>
    <w:rsid w:val="008C35EB"/>
    <w:rsid w:val="008F6826"/>
    <w:rsid w:val="009022D6"/>
    <w:rsid w:val="00905B03"/>
    <w:rsid w:val="00917F10"/>
    <w:rsid w:val="00921B68"/>
    <w:rsid w:val="00932F20"/>
    <w:rsid w:val="009478A0"/>
    <w:rsid w:val="00956BF8"/>
    <w:rsid w:val="00962227"/>
    <w:rsid w:val="009A24B7"/>
    <w:rsid w:val="009C1837"/>
    <w:rsid w:val="009C7ABB"/>
    <w:rsid w:val="009C7C61"/>
    <w:rsid w:val="009F5A1E"/>
    <w:rsid w:val="00A02080"/>
    <w:rsid w:val="00A1066A"/>
    <w:rsid w:val="00A11439"/>
    <w:rsid w:val="00A17DC6"/>
    <w:rsid w:val="00A23D57"/>
    <w:rsid w:val="00A30118"/>
    <w:rsid w:val="00A45C0B"/>
    <w:rsid w:val="00A65C31"/>
    <w:rsid w:val="00A81CD5"/>
    <w:rsid w:val="00A85F5D"/>
    <w:rsid w:val="00AA0674"/>
    <w:rsid w:val="00AB220F"/>
    <w:rsid w:val="00AC0E72"/>
    <w:rsid w:val="00AC44B0"/>
    <w:rsid w:val="00AD1E1D"/>
    <w:rsid w:val="00AF29A1"/>
    <w:rsid w:val="00B01C56"/>
    <w:rsid w:val="00B03FFA"/>
    <w:rsid w:val="00B30E98"/>
    <w:rsid w:val="00B34B12"/>
    <w:rsid w:val="00B354C3"/>
    <w:rsid w:val="00B5685C"/>
    <w:rsid w:val="00B736D8"/>
    <w:rsid w:val="00B92526"/>
    <w:rsid w:val="00BA2E22"/>
    <w:rsid w:val="00BB1C21"/>
    <w:rsid w:val="00BB26F0"/>
    <w:rsid w:val="00BB703F"/>
    <w:rsid w:val="00BC15AF"/>
    <w:rsid w:val="00BC1822"/>
    <w:rsid w:val="00BC1C00"/>
    <w:rsid w:val="00BC7BF4"/>
    <w:rsid w:val="00BE3BFB"/>
    <w:rsid w:val="00C00FD9"/>
    <w:rsid w:val="00C23225"/>
    <w:rsid w:val="00C36EA6"/>
    <w:rsid w:val="00C44673"/>
    <w:rsid w:val="00C53BF7"/>
    <w:rsid w:val="00C57764"/>
    <w:rsid w:val="00C6727D"/>
    <w:rsid w:val="00C74201"/>
    <w:rsid w:val="00C77DB5"/>
    <w:rsid w:val="00C84B41"/>
    <w:rsid w:val="00CC075F"/>
    <w:rsid w:val="00CC3B01"/>
    <w:rsid w:val="00CE620C"/>
    <w:rsid w:val="00CE6485"/>
    <w:rsid w:val="00CF5812"/>
    <w:rsid w:val="00D04B71"/>
    <w:rsid w:val="00D2256C"/>
    <w:rsid w:val="00D2266C"/>
    <w:rsid w:val="00D226E2"/>
    <w:rsid w:val="00D27B8E"/>
    <w:rsid w:val="00D3193B"/>
    <w:rsid w:val="00D329F1"/>
    <w:rsid w:val="00D33BB7"/>
    <w:rsid w:val="00D363E8"/>
    <w:rsid w:val="00D41684"/>
    <w:rsid w:val="00D47758"/>
    <w:rsid w:val="00D47CB3"/>
    <w:rsid w:val="00D534B1"/>
    <w:rsid w:val="00D54691"/>
    <w:rsid w:val="00D70A58"/>
    <w:rsid w:val="00D70EEA"/>
    <w:rsid w:val="00D74615"/>
    <w:rsid w:val="00D973B8"/>
    <w:rsid w:val="00DA0639"/>
    <w:rsid w:val="00DB48E1"/>
    <w:rsid w:val="00DD4003"/>
    <w:rsid w:val="00DE04BD"/>
    <w:rsid w:val="00DE2AF1"/>
    <w:rsid w:val="00E0744E"/>
    <w:rsid w:val="00E262FE"/>
    <w:rsid w:val="00E528BA"/>
    <w:rsid w:val="00E54918"/>
    <w:rsid w:val="00E607A5"/>
    <w:rsid w:val="00E6232B"/>
    <w:rsid w:val="00E649E5"/>
    <w:rsid w:val="00E7395E"/>
    <w:rsid w:val="00E81499"/>
    <w:rsid w:val="00EA52AB"/>
    <w:rsid w:val="00EB6093"/>
    <w:rsid w:val="00EC2FB4"/>
    <w:rsid w:val="00EE4E50"/>
    <w:rsid w:val="00F06193"/>
    <w:rsid w:val="00F135B1"/>
    <w:rsid w:val="00F13F8F"/>
    <w:rsid w:val="00F14984"/>
    <w:rsid w:val="00F21D55"/>
    <w:rsid w:val="00F25BB5"/>
    <w:rsid w:val="00F44687"/>
    <w:rsid w:val="00F44853"/>
    <w:rsid w:val="00F44B80"/>
    <w:rsid w:val="00F81EFE"/>
    <w:rsid w:val="00F9024E"/>
    <w:rsid w:val="00F91725"/>
    <w:rsid w:val="00F96037"/>
    <w:rsid w:val="00FA10E0"/>
    <w:rsid w:val="00FC3188"/>
    <w:rsid w:val="00FE30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760A9B2"/>
  <w15:chartTrackingRefBased/>
  <w15:docId w15:val="{1607247B-C765-4320-901F-20456DFBD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080"/>
    <w:pPr>
      <w:suppressAutoHyphens/>
      <w:spacing w:after="200" w:line="276" w:lineRule="auto"/>
      <w:jc w:val="both"/>
    </w:pPr>
    <w:rPr>
      <w:rFonts w:ascii="Verdana" w:eastAsia="Calibri" w:hAnsi="Verdana" w:cs="Verdana"/>
      <w:sz w:val="24"/>
      <w:szCs w:val="22"/>
      <w:lang w:val="de-AT" w:eastAsia="zh-CN"/>
    </w:rPr>
  </w:style>
  <w:style w:type="paragraph" w:styleId="Heading1">
    <w:name w:val="heading 1"/>
    <w:basedOn w:val="Normal"/>
    <w:next w:val="BodyText"/>
    <w:qFormat/>
    <w:pPr>
      <w:numPr>
        <w:numId w:val="1"/>
      </w:numPr>
      <w:spacing w:before="280" w:after="280" w:line="240" w:lineRule="auto"/>
      <w:jc w:val="center"/>
      <w:outlineLvl w:val="0"/>
    </w:pPr>
    <w:rPr>
      <w:rFonts w:eastAsia="Times New Roman" w:cs="Times New Roman"/>
      <w:b/>
      <w:bCs/>
      <w:kern w:val="1"/>
      <w:sz w:val="52"/>
      <w:szCs w:val="48"/>
    </w:rPr>
  </w:style>
  <w:style w:type="paragraph" w:styleId="Heading2">
    <w:name w:val="heading 2"/>
    <w:basedOn w:val="Normal"/>
    <w:next w:val="Normal"/>
    <w:qFormat/>
    <w:rsid w:val="00A02080"/>
    <w:pPr>
      <w:keepNext/>
      <w:keepLines/>
      <w:numPr>
        <w:ilvl w:val="1"/>
        <w:numId w:val="1"/>
      </w:numPr>
      <w:spacing w:before="200" w:after="240" w:line="240" w:lineRule="auto"/>
      <w:jc w:val="center"/>
      <w:outlineLvl w:val="1"/>
    </w:pPr>
    <w:rPr>
      <w:rFonts w:eastAsia="Times New Roman" w:cs="Times New Roman"/>
      <w:b/>
      <w:bCs/>
      <w:sz w:val="32"/>
      <w:szCs w:val="26"/>
    </w:rPr>
  </w:style>
  <w:style w:type="paragraph" w:styleId="Heading3">
    <w:name w:val="heading 3"/>
    <w:basedOn w:val="Normal"/>
    <w:next w:val="Normal"/>
    <w:qFormat/>
    <w:rsid w:val="00627E90"/>
    <w:pPr>
      <w:keepNext/>
      <w:numPr>
        <w:ilvl w:val="2"/>
        <w:numId w:val="1"/>
      </w:numPr>
      <w:spacing w:before="240" w:after="60"/>
      <w:outlineLvl w:val="2"/>
    </w:pPr>
    <w:rPr>
      <w:rFonts w:eastAsia="Times New Roman" w:cs="Times New Roman"/>
      <w:b/>
      <w:bCs/>
      <w:sz w:val="28"/>
      <w:szCs w:val="26"/>
    </w:rPr>
  </w:style>
  <w:style w:type="paragraph" w:styleId="Heading4">
    <w:name w:val="heading 4"/>
    <w:basedOn w:val="Normal"/>
    <w:next w:val="Normal"/>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Verdana" w:hAnsi="Verdana" w:cs="Verdana"/>
      <w:sz w:val="24"/>
      <w:szCs w:val="24"/>
    </w:rPr>
  </w:style>
  <w:style w:type="character" w:customStyle="1" w:styleId="Absatz-Standardschriftart1">
    <w:name w:val="Absatz-Standardschriftart1"/>
  </w:style>
  <w:style w:type="character" w:customStyle="1" w:styleId="WW-Absatz-Standardschriftart">
    <w:name w:val="WW-Absatz-Standardschriftart"/>
  </w:style>
  <w:style w:type="character" w:customStyle="1" w:styleId="WW8Num3z0">
    <w:name w:val="WW8Num3z0"/>
    <w:rPr>
      <w:rFonts w:ascii="Helvetica" w:hAnsi="Helvetica" w:cs="Helvetica"/>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8z0">
    <w:name w:val="WW8Num8z0"/>
    <w:rPr>
      <w:sz w:val="22"/>
      <w:szCs w:val="22"/>
    </w:rPr>
  </w:style>
  <w:style w:type="character" w:customStyle="1" w:styleId="WW8Num9z0">
    <w:name w:val="WW8Num9z0"/>
    <w:rPr>
      <w:rFonts w:ascii="Verdana" w:hAnsi="Verdana" w:cs="Verdana"/>
      <w:sz w:val="24"/>
      <w:szCs w:val="24"/>
    </w:rPr>
  </w:style>
  <w:style w:type="character" w:customStyle="1" w:styleId="WW-Absatz-Standardschriftart1">
    <w:name w:val="WW-Absatz-Standardschriftart1"/>
  </w:style>
  <w:style w:type="character" w:customStyle="1" w:styleId="KopfzeileZchn">
    <w:name w:val="Kopfzeile Zchn"/>
    <w:basedOn w:val="WW-Absatz-Standardschriftart1"/>
  </w:style>
  <w:style w:type="character" w:customStyle="1" w:styleId="FuzeileZchn">
    <w:name w:val="Fußzeile Zchn"/>
    <w:basedOn w:val="WW-Absatz-Standardschriftart1"/>
  </w:style>
  <w:style w:type="character" w:customStyle="1" w:styleId="SprechblasentextZchn">
    <w:name w:val="Sprechblasentext Zchn"/>
    <w:rPr>
      <w:rFonts w:ascii="Tahoma" w:hAnsi="Tahoma" w:cs="Tahoma"/>
      <w:sz w:val="16"/>
      <w:szCs w:val="16"/>
    </w:rPr>
  </w:style>
  <w:style w:type="character" w:customStyle="1" w:styleId="berschrift1Zchn">
    <w:name w:val="Überschrift 1 Zchn"/>
    <w:rPr>
      <w:rFonts w:ascii="Verdana" w:eastAsia="Times New Roman" w:hAnsi="Verdana" w:cs="Verdana"/>
      <w:b/>
      <w:bCs/>
      <w:kern w:val="1"/>
      <w:sz w:val="52"/>
      <w:szCs w:val="48"/>
    </w:rPr>
  </w:style>
  <w:style w:type="character" w:customStyle="1" w:styleId="berschrift2Zchn">
    <w:name w:val="Überschrift 2 Zchn"/>
    <w:rPr>
      <w:rFonts w:ascii="Verdana" w:eastAsia="Times New Roman" w:hAnsi="Verdana" w:cs="Times New Roman"/>
      <w:b/>
      <w:bCs/>
      <w:sz w:val="24"/>
      <w:szCs w:val="26"/>
    </w:rPr>
  </w:style>
  <w:style w:type="character" w:customStyle="1" w:styleId="berschrift3Zchn">
    <w:name w:val="Überschrift 3 Zchn"/>
    <w:rPr>
      <w:rFonts w:ascii="Verdana" w:eastAsia="Times New Roman" w:hAnsi="Verdana" w:cs="Times New Roman"/>
      <w:b/>
      <w:bCs/>
      <w:sz w:val="24"/>
      <w:szCs w:val="26"/>
    </w:rPr>
  </w:style>
  <w:style w:type="character" w:customStyle="1" w:styleId="berschrift4Zchn">
    <w:name w:val="Überschrift 4 Zchn"/>
    <w:rPr>
      <w:rFonts w:ascii="Verdana" w:eastAsia="Times New Roman" w:hAnsi="Verdana" w:cs="Times New Roman"/>
      <w:b/>
      <w:bCs/>
      <w:sz w:val="22"/>
      <w:szCs w:val="28"/>
    </w:rPr>
  </w:style>
  <w:style w:type="paragraph" w:customStyle="1" w:styleId="berschrift">
    <w:name w:val="Überschrift"/>
    <w:basedOn w:val="Normal"/>
    <w:next w:val="BodyText"/>
    <w:pPr>
      <w:keepNext/>
      <w:spacing w:before="240" w:after="120"/>
    </w:pPr>
    <w:rPr>
      <w:rFonts w:ascii="Liberation Sans" w:eastAsia="DejaVu Sans" w:hAnsi="Liberation Sans"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Cs w:val="24"/>
    </w:rPr>
  </w:style>
  <w:style w:type="paragraph" w:customStyle="1" w:styleId="Verzeichnis">
    <w:name w:val="Verzeichnis"/>
    <w:basedOn w:val="Normal"/>
    <w:pPr>
      <w:suppressLineNumbers/>
    </w:pPr>
    <w:rPr>
      <w:rFonts w:cs="Lohit Hindi"/>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BalloonText">
    <w:name w:val="Balloon Text"/>
    <w:basedOn w:val="Normal"/>
    <w:pPr>
      <w:spacing w:after="0" w:line="240" w:lineRule="auto"/>
    </w:pPr>
    <w:rPr>
      <w:rFonts w:ascii="Tahoma" w:hAnsi="Tahoma" w:cs="Tahoma"/>
      <w:sz w:val="16"/>
      <w:szCs w:val="16"/>
    </w:rPr>
  </w:style>
  <w:style w:type="paragraph" w:styleId="ListParagraph">
    <w:name w:val="List Paragraph"/>
    <w:basedOn w:val="Normal"/>
    <w:qFormat/>
    <w:pPr>
      <w:ind w:left="720"/>
    </w:pPr>
  </w:style>
  <w:style w:type="paragraph" w:styleId="Revision">
    <w:name w:val="Revision"/>
    <w:pPr>
      <w:suppressAutoHyphens/>
    </w:pPr>
    <w:rPr>
      <w:rFonts w:ascii="Calibri" w:eastAsia="Calibri" w:hAnsi="Calibri"/>
      <w:sz w:val="22"/>
      <w:szCs w:val="22"/>
      <w:lang w:val="de-AT" w:eastAsia="zh-CN"/>
    </w:rPr>
  </w:style>
  <w:style w:type="paragraph" w:styleId="NoSpacing">
    <w:name w:val="No Spacing"/>
    <w:qFormat/>
    <w:rsid w:val="00A02080"/>
    <w:pPr>
      <w:suppressAutoHyphens/>
      <w:jc w:val="both"/>
    </w:pPr>
    <w:rPr>
      <w:rFonts w:ascii="Verdana" w:eastAsia="Calibri" w:hAnsi="Verdana" w:cs="Verdana"/>
      <w:sz w:val="24"/>
      <w:szCs w:val="22"/>
      <w:lang w:val="de-AT" w:eastAsia="zh-CN"/>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customStyle="1" w:styleId="Rahmeninhalt">
    <w:name w:val="Rahmeninhalt"/>
    <w:basedOn w:val="BodyText"/>
  </w:style>
  <w:style w:type="table" w:styleId="TableGrid">
    <w:name w:val="Table Grid"/>
    <w:basedOn w:val="TableNormal"/>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F5A1E"/>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604DDE"/>
    <w:rPr>
      <w:color w:val="0000FF"/>
      <w:u w:val="single"/>
    </w:rPr>
  </w:style>
  <w:style w:type="character" w:styleId="UnresolvedMention">
    <w:name w:val="Unresolved Mention"/>
    <w:basedOn w:val="DefaultParagraphFont"/>
    <w:uiPriority w:val="99"/>
    <w:semiHidden/>
    <w:unhideWhenUsed/>
    <w:rsid w:val="00B5685C"/>
    <w:rPr>
      <w:color w:val="605E5C"/>
      <w:shd w:val="clear" w:color="auto" w:fill="E1DFDD"/>
    </w:rPr>
  </w:style>
  <w:style w:type="character" w:styleId="FollowedHyperlink">
    <w:name w:val="FollowedHyperlink"/>
    <w:basedOn w:val="DefaultParagraphFont"/>
    <w:uiPriority w:val="99"/>
    <w:semiHidden/>
    <w:unhideWhenUsed/>
    <w:rsid w:val="00C36E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38295">
      <w:bodyDiv w:val="1"/>
      <w:marLeft w:val="0"/>
      <w:marRight w:val="0"/>
      <w:marTop w:val="0"/>
      <w:marBottom w:val="0"/>
      <w:divBdr>
        <w:top w:val="none" w:sz="0" w:space="0" w:color="auto"/>
        <w:left w:val="none" w:sz="0" w:space="0" w:color="auto"/>
        <w:bottom w:val="none" w:sz="0" w:space="0" w:color="auto"/>
        <w:right w:val="none" w:sz="0" w:space="0" w:color="auto"/>
      </w:divBdr>
    </w:div>
    <w:div w:id="544028874">
      <w:bodyDiv w:val="1"/>
      <w:marLeft w:val="0"/>
      <w:marRight w:val="0"/>
      <w:marTop w:val="0"/>
      <w:marBottom w:val="0"/>
      <w:divBdr>
        <w:top w:val="none" w:sz="0" w:space="0" w:color="auto"/>
        <w:left w:val="none" w:sz="0" w:space="0" w:color="auto"/>
        <w:bottom w:val="none" w:sz="0" w:space="0" w:color="auto"/>
        <w:right w:val="none" w:sz="0" w:space="0" w:color="auto"/>
      </w:divBdr>
    </w:div>
    <w:div w:id="639501502">
      <w:bodyDiv w:val="1"/>
      <w:marLeft w:val="0"/>
      <w:marRight w:val="0"/>
      <w:marTop w:val="0"/>
      <w:marBottom w:val="0"/>
      <w:divBdr>
        <w:top w:val="none" w:sz="0" w:space="0" w:color="auto"/>
        <w:left w:val="none" w:sz="0" w:space="0" w:color="auto"/>
        <w:bottom w:val="none" w:sz="0" w:space="0" w:color="auto"/>
        <w:right w:val="none" w:sz="0" w:space="0" w:color="auto"/>
      </w:divBdr>
    </w:div>
    <w:div w:id="183618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01646292@unet.univie.ac.at" TargetMode="External"/><Relationship Id="rId13" Type="http://schemas.openxmlformats.org/officeDocument/2006/relationships/image" Target="media/image3.jpeg"/><Relationship Id="rId18" Type="http://schemas.openxmlformats.org/officeDocument/2006/relationships/hyperlink" Target="mailto:a01646292@unet.univie.ac.a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2.png"/><Relationship Id="rId17" Type="http://schemas.openxmlformats.org/officeDocument/2006/relationships/hyperlink" Target="https://signin.aws.amazon.com/" TargetMode="External"/><Relationship Id="rId2" Type="http://schemas.openxmlformats.org/officeDocument/2006/relationships/styles" Target="styles.xml"/><Relationship Id="rId16" Type="http://schemas.openxmlformats.org/officeDocument/2006/relationships/hyperlink" Target="https://github.com/mihajlon97/cc-java-blurr"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c2-18-184-231-193.eu-central-1.compute.amazonaws.com:7878Architecture%20Overview" TargetMode="External"/><Relationship Id="rId5" Type="http://schemas.openxmlformats.org/officeDocument/2006/relationships/footnotes" Target="footnotes.xml"/><Relationship Id="rId15" Type="http://schemas.openxmlformats.org/officeDocument/2006/relationships/hyperlink" Target="https://github.com/mihajlon97/cc-upload-api" TargetMode="External"/><Relationship Id="rId10" Type="http://schemas.openxmlformats.org/officeDocument/2006/relationships/hyperlink" Target="mailto:a11905873@unet.univie.ac.at"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a11743161@unet.univie.ac.at"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625</Words>
  <Characters>3938</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cp:keywords/>
  <cp:lastModifiedBy>Mihajlo Nikodijevic</cp:lastModifiedBy>
  <cp:revision>101</cp:revision>
  <cp:lastPrinted>2019-11-03T19:53:00Z</cp:lastPrinted>
  <dcterms:created xsi:type="dcterms:W3CDTF">2018-10-05T09:43:00Z</dcterms:created>
  <dcterms:modified xsi:type="dcterms:W3CDTF">2019-12-27T23:56:00Z</dcterms:modified>
</cp:coreProperties>
</file>